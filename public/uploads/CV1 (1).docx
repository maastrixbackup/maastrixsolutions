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9CA69E" w14:textId="1962246B" w:rsidR="0081706D" w:rsidRPr="0052651C" w:rsidRDefault="00F06722" w:rsidP="00F00738">
      <w:pPr>
        <w:rPr>
          <w:rFonts w:asciiTheme="majorHAnsi" w:hAnsiTheme="majorHAnsi"/>
          <w:b/>
          <w:lang w:val="en-IN" w:eastAsia="en-IN"/>
        </w:rPr>
      </w:pPr>
      <w:bookmarkStart w:id="0" w:name="_GoBack"/>
      <w:bookmarkEnd w:id="0"/>
      <w:r w:rsidRPr="0052651C">
        <w:rPr>
          <w:rFonts w:asciiTheme="majorHAnsi" w:hAnsiTheme="majorHAnsi"/>
          <w:b/>
          <w:bCs/>
          <w:lang w:val="en-IN" w:eastAsia="en-IN"/>
        </w:rPr>
        <w:t xml:space="preserve">                                                   </w:t>
      </w:r>
      <w:r w:rsidR="009F0CB6">
        <w:rPr>
          <w:rFonts w:asciiTheme="majorHAnsi" w:hAnsiTheme="majorHAnsi"/>
          <w:b/>
          <w:bCs/>
          <w:lang w:val="en-IN" w:eastAsia="en-IN"/>
        </w:rPr>
        <w:t xml:space="preserve">           </w:t>
      </w:r>
      <w:r w:rsidR="00C92648">
        <w:rPr>
          <w:rFonts w:asciiTheme="majorHAnsi" w:hAnsiTheme="majorHAnsi"/>
          <w:b/>
          <w:bCs/>
          <w:lang w:val="en-IN" w:eastAsia="en-IN"/>
        </w:rPr>
        <w:t xml:space="preserve"> </w:t>
      </w:r>
      <w:r w:rsidRPr="0052651C">
        <w:rPr>
          <w:rFonts w:asciiTheme="majorHAnsi" w:hAnsiTheme="majorHAnsi"/>
          <w:b/>
          <w:bCs/>
          <w:lang w:val="en-IN" w:eastAsia="en-IN"/>
        </w:rPr>
        <w:t xml:space="preserve"> </w:t>
      </w:r>
      <w:r w:rsidR="009F0CB6">
        <w:rPr>
          <w:rFonts w:asciiTheme="majorHAnsi" w:hAnsiTheme="majorHAnsi"/>
          <w:b/>
          <w:bCs/>
          <w:sz w:val="52"/>
          <w:u w:val="single"/>
          <w:lang w:val="en-IN" w:eastAsia="en-IN"/>
        </w:rPr>
        <w:t>CURRICULUM - VITA</w:t>
      </w:r>
      <w:r w:rsidR="00A32C35">
        <w:rPr>
          <w:rFonts w:asciiTheme="majorHAnsi" w:hAnsiTheme="majorHAnsi"/>
          <w:b/>
          <w:bCs/>
          <w:sz w:val="52"/>
          <w:u w:val="single"/>
          <w:lang w:val="en-IN" w:eastAsia="en-IN"/>
        </w:rPr>
        <w:t>E</w:t>
      </w:r>
      <w:r w:rsidR="00C363AB" w:rsidRPr="0052651C">
        <w:rPr>
          <w:rFonts w:asciiTheme="majorHAnsi" w:hAnsiTheme="majorHAnsi"/>
          <w:u w:val="single"/>
          <w:lang w:val="en-IN" w:eastAsia="en-IN"/>
        </w:rPr>
        <w:br/>
      </w:r>
    </w:p>
    <w:p w14:paraId="61103A55" w14:textId="77777777" w:rsidR="009F0CB6" w:rsidRDefault="009F0CB6" w:rsidP="004B606F">
      <w:pPr>
        <w:rPr>
          <w:rFonts w:asciiTheme="majorHAnsi" w:hAnsiTheme="majorHAnsi"/>
          <w:b/>
          <w:sz w:val="24"/>
          <w:szCs w:val="24"/>
          <w:lang w:val="en-IN" w:eastAsia="en-IN"/>
        </w:rPr>
      </w:pPr>
    </w:p>
    <w:p w14:paraId="469AAE30" w14:textId="77777777" w:rsidR="009F0CB6" w:rsidRDefault="009F0CB6" w:rsidP="004B606F">
      <w:pPr>
        <w:rPr>
          <w:rFonts w:asciiTheme="majorHAnsi" w:hAnsiTheme="majorHAnsi"/>
          <w:b/>
          <w:sz w:val="24"/>
          <w:szCs w:val="24"/>
          <w:lang w:val="en-IN" w:eastAsia="en-IN"/>
        </w:rPr>
      </w:pPr>
    </w:p>
    <w:p w14:paraId="51B0DE14" w14:textId="3FE8A196" w:rsidR="00C363AB" w:rsidRPr="0052651C" w:rsidRDefault="00BB6B89" w:rsidP="004B606F">
      <w:pPr>
        <w:rPr>
          <w:rFonts w:asciiTheme="majorHAnsi" w:hAnsiTheme="majorHAnsi"/>
          <w:lang w:val="en-IN" w:eastAsia="en-IN"/>
        </w:rPr>
      </w:pPr>
      <w:r>
        <w:rPr>
          <w:rFonts w:asciiTheme="majorHAnsi" w:hAnsiTheme="majorHAnsi"/>
          <w:b/>
          <w:sz w:val="24"/>
          <w:szCs w:val="24"/>
          <w:lang w:val="en-IN" w:eastAsia="en-IN"/>
        </w:rPr>
        <w:t>Biswajita Das</w:t>
      </w:r>
      <w:r w:rsidR="00F00738" w:rsidRPr="0052651C">
        <w:rPr>
          <w:rFonts w:asciiTheme="majorHAnsi" w:hAnsiTheme="majorHAnsi"/>
          <w:b/>
          <w:sz w:val="24"/>
          <w:szCs w:val="24"/>
          <w:lang w:val="en-IN" w:eastAsia="en-IN"/>
        </w:rPr>
        <w:br/>
      </w:r>
      <w:r w:rsidR="00F06722" w:rsidRPr="0052651C">
        <w:rPr>
          <w:rFonts w:asciiTheme="majorHAnsi" w:hAnsiTheme="majorHAnsi"/>
          <w:b/>
          <w:bCs/>
          <w:sz w:val="24"/>
          <w:szCs w:val="24"/>
          <w:u w:val="single"/>
          <w:lang w:val="en-IN" w:eastAsia="en-IN"/>
        </w:rPr>
        <w:t>Mob</w:t>
      </w:r>
      <w:r w:rsidR="00F00738" w:rsidRPr="0052651C">
        <w:rPr>
          <w:rFonts w:asciiTheme="majorHAnsi" w:hAnsiTheme="majorHAnsi"/>
          <w:b/>
          <w:bCs/>
          <w:sz w:val="24"/>
          <w:szCs w:val="24"/>
          <w:u w:val="single"/>
          <w:lang w:val="en-IN" w:eastAsia="en-IN"/>
        </w:rPr>
        <w:t> </w:t>
      </w:r>
      <w:r w:rsidR="005D4D63">
        <w:rPr>
          <w:rFonts w:asciiTheme="majorHAnsi" w:hAnsiTheme="majorHAnsi"/>
          <w:b/>
          <w:sz w:val="24"/>
          <w:szCs w:val="24"/>
          <w:lang w:val="en-IN" w:eastAsia="en-IN"/>
        </w:rPr>
        <w:t>:-  +91</w:t>
      </w:r>
      <w:r>
        <w:rPr>
          <w:rFonts w:asciiTheme="majorHAnsi" w:hAnsiTheme="majorHAnsi"/>
          <w:b/>
          <w:sz w:val="24"/>
          <w:szCs w:val="24"/>
          <w:lang w:val="en-IN" w:eastAsia="en-IN"/>
        </w:rPr>
        <w:t>-6370609102</w:t>
      </w:r>
      <w:r w:rsidR="00F06722" w:rsidRPr="0052651C">
        <w:rPr>
          <w:rFonts w:asciiTheme="majorHAnsi" w:hAnsiTheme="majorHAnsi"/>
          <w:b/>
          <w:sz w:val="24"/>
          <w:szCs w:val="24"/>
          <w:lang w:val="en-IN" w:eastAsia="en-IN"/>
        </w:rPr>
        <w:br/>
        <w:t>E-mail :-</w:t>
      </w:r>
      <w:r w:rsidR="005D4D63">
        <w:rPr>
          <w:rFonts w:asciiTheme="majorHAnsi" w:hAnsiTheme="majorHAnsi"/>
          <w:b/>
          <w:sz w:val="24"/>
          <w:szCs w:val="24"/>
          <w:lang w:val="en-IN" w:eastAsia="en-IN"/>
        </w:rPr>
        <w:t xml:space="preserve"> </w:t>
      </w:r>
      <w:r>
        <w:rPr>
          <w:rFonts w:asciiTheme="majorHAnsi" w:hAnsiTheme="majorHAnsi"/>
          <w:b/>
          <w:sz w:val="24"/>
          <w:szCs w:val="24"/>
          <w:lang w:val="en-IN" w:eastAsia="en-IN"/>
        </w:rPr>
        <w:t xml:space="preserve"> biswajita</w:t>
      </w:r>
      <w:r w:rsidR="006A000B">
        <w:rPr>
          <w:rFonts w:asciiTheme="majorHAnsi" w:hAnsiTheme="majorHAnsi"/>
          <w:b/>
          <w:sz w:val="24"/>
          <w:szCs w:val="24"/>
          <w:lang w:val="en-IN" w:eastAsia="en-IN"/>
        </w:rPr>
        <w:t>das</w:t>
      </w:r>
      <w:r>
        <w:rPr>
          <w:rFonts w:asciiTheme="majorHAnsi" w:hAnsiTheme="majorHAnsi"/>
          <w:b/>
          <w:sz w:val="24"/>
          <w:szCs w:val="24"/>
          <w:lang w:val="en-IN" w:eastAsia="en-IN"/>
        </w:rPr>
        <w:t>15@gmail.com</w:t>
      </w:r>
      <w:r w:rsidR="00F00738" w:rsidRPr="0052651C">
        <w:rPr>
          <w:rFonts w:asciiTheme="majorHAnsi" w:hAnsiTheme="majorHAnsi"/>
          <w:b/>
          <w:sz w:val="24"/>
          <w:szCs w:val="24"/>
          <w:lang w:val="en-IN" w:eastAsia="en-IN"/>
        </w:rPr>
        <w:br/>
      </w:r>
      <w:r w:rsidR="00F00738" w:rsidRPr="0052651C">
        <w:rPr>
          <w:rFonts w:asciiTheme="majorHAnsi" w:hAnsiTheme="majorHAnsi"/>
          <w:lang w:val="en-IN" w:eastAsia="en-IN"/>
        </w:rPr>
        <w:br/>
      </w:r>
      <w:r w:rsidR="00F06722" w:rsidRPr="0052651C">
        <w:rPr>
          <w:rFonts w:asciiTheme="majorHAnsi" w:hAnsiTheme="majorHAnsi"/>
          <w:b/>
          <w:bCs/>
          <w:u w:val="single"/>
          <w:lang w:val="en-IN" w:eastAsia="en-IN"/>
        </w:rPr>
        <w:t>CAREER OBJECTIVE </w:t>
      </w:r>
      <w:r w:rsidR="00F00738" w:rsidRPr="0052651C">
        <w:rPr>
          <w:rFonts w:asciiTheme="majorHAnsi" w:hAnsiTheme="majorHAnsi"/>
          <w:lang w:val="en-IN" w:eastAsia="en-IN"/>
        </w:rPr>
        <w:t>:</w:t>
      </w:r>
      <w:r w:rsidR="00F00738" w:rsidRPr="0052651C">
        <w:rPr>
          <w:rFonts w:asciiTheme="majorHAnsi" w:hAnsiTheme="majorHAnsi"/>
          <w:lang w:val="en-IN" w:eastAsia="en-IN"/>
        </w:rPr>
        <w:br/>
      </w:r>
      <w:r w:rsidR="0081706D" w:rsidRPr="0052651C">
        <w:rPr>
          <w:rFonts w:asciiTheme="majorHAnsi" w:hAnsiTheme="majorHAnsi"/>
          <w:lang w:val="en-IN" w:eastAsia="en-IN"/>
        </w:rPr>
        <w:t xml:space="preserve">               </w:t>
      </w:r>
      <w:r w:rsidR="00F00738" w:rsidRPr="0052651C">
        <w:rPr>
          <w:rFonts w:asciiTheme="majorHAnsi" w:hAnsiTheme="majorHAnsi"/>
          <w:lang w:val="en-IN" w:eastAsia="en-IN"/>
        </w:rPr>
        <w:t>To work with an organization where I can apply my expertise</w:t>
      </w:r>
      <w:r w:rsidR="001E59BC">
        <w:rPr>
          <w:rFonts w:asciiTheme="majorHAnsi" w:hAnsiTheme="majorHAnsi"/>
          <w:lang w:val="en-IN" w:eastAsia="en-IN"/>
        </w:rPr>
        <w:t xml:space="preserve"> to learn c</w:t>
      </w:r>
      <w:r w:rsidR="00F00738" w:rsidRPr="0052651C">
        <w:rPr>
          <w:rFonts w:asciiTheme="majorHAnsi" w:hAnsiTheme="majorHAnsi"/>
          <w:lang w:val="en-IN" w:eastAsia="en-IN"/>
        </w:rPr>
        <w:t xml:space="preserve">ontinuously to achieve proficiency and excellence, thus </w:t>
      </w:r>
      <w:r w:rsidR="008679F2">
        <w:rPr>
          <w:rFonts w:asciiTheme="majorHAnsi" w:hAnsiTheme="majorHAnsi"/>
          <w:lang w:val="en-IN" w:eastAsia="en-IN"/>
        </w:rPr>
        <w:t>g</w:t>
      </w:r>
      <w:r w:rsidR="00F00738" w:rsidRPr="0052651C">
        <w:rPr>
          <w:rFonts w:asciiTheme="majorHAnsi" w:hAnsiTheme="majorHAnsi"/>
          <w:lang w:val="en-IN" w:eastAsia="en-IN"/>
        </w:rPr>
        <w:t>iving me the maximum job satisfaction and career growth.</w:t>
      </w:r>
    </w:p>
    <w:p w14:paraId="09448793" w14:textId="3818DF52" w:rsidR="00C363AB" w:rsidRDefault="008679F2" w:rsidP="00C363AB">
      <w:pPr>
        <w:rPr>
          <w:rFonts w:asciiTheme="majorHAnsi" w:hAnsiTheme="majorHAnsi"/>
          <w:lang w:val="en-IN" w:eastAsia="en-IN"/>
        </w:rPr>
      </w:pPr>
      <w:r>
        <w:rPr>
          <w:rFonts w:asciiTheme="majorHAnsi" w:hAnsiTheme="majorHAnsi"/>
          <w:b/>
          <w:bCs/>
          <w:u w:val="single"/>
          <w:lang w:val="en-IN" w:eastAsia="en-IN"/>
        </w:rPr>
        <w:t>ACADEMIC PROFILE</w:t>
      </w:r>
      <w:r w:rsidR="00F00738" w:rsidRPr="0052651C">
        <w:rPr>
          <w:rFonts w:asciiTheme="majorHAnsi" w:hAnsiTheme="majorHAnsi"/>
          <w:b/>
          <w:bCs/>
          <w:u w:val="single"/>
          <w:lang w:val="en-IN" w:eastAsia="en-IN"/>
        </w:rPr>
        <w:t>  </w:t>
      </w:r>
      <w:r w:rsidR="00F00738" w:rsidRPr="0052651C">
        <w:rPr>
          <w:rFonts w:asciiTheme="majorHAnsi" w:hAnsiTheme="majorHAnsi"/>
          <w:lang w:val="en-IN" w:eastAsia="en-IN"/>
        </w:rPr>
        <w:t>:</w:t>
      </w:r>
    </w:p>
    <w:tbl>
      <w:tblPr>
        <w:tblStyle w:val="TableGrid"/>
        <w:tblW w:w="9481" w:type="dxa"/>
        <w:tblLook w:val="04A0" w:firstRow="1" w:lastRow="0" w:firstColumn="1" w:lastColumn="0" w:noHBand="0" w:noVBand="1"/>
      </w:tblPr>
      <w:tblGrid>
        <w:gridCol w:w="2375"/>
        <w:gridCol w:w="2219"/>
        <w:gridCol w:w="2293"/>
        <w:gridCol w:w="1351"/>
        <w:gridCol w:w="1243"/>
      </w:tblGrid>
      <w:tr w:rsidR="00CF5957" w14:paraId="39800AF3" w14:textId="64B04582" w:rsidTr="00CF5957">
        <w:trPr>
          <w:trHeight w:val="441"/>
        </w:trPr>
        <w:tc>
          <w:tcPr>
            <w:tcW w:w="2451" w:type="dxa"/>
          </w:tcPr>
          <w:p w14:paraId="7C744587" w14:textId="0FF3516E" w:rsidR="00CF5957" w:rsidRPr="00CD4126" w:rsidRDefault="00CF5957" w:rsidP="00C363AB">
            <w:pPr>
              <w:rPr>
                <w:rFonts w:asciiTheme="majorHAnsi" w:hAnsiTheme="majorHAnsi"/>
                <w:b/>
                <w:bCs/>
                <w:lang w:val="en-IN" w:eastAsia="en-IN"/>
              </w:rPr>
            </w:pPr>
            <w:r w:rsidRPr="00CD4126">
              <w:rPr>
                <w:rFonts w:asciiTheme="majorHAnsi" w:hAnsiTheme="majorHAnsi"/>
                <w:b/>
                <w:bCs/>
                <w:lang w:val="en-IN" w:eastAsia="en-IN"/>
              </w:rPr>
              <w:t>Degree/Certificate</w:t>
            </w:r>
          </w:p>
        </w:tc>
        <w:tc>
          <w:tcPr>
            <w:tcW w:w="2376" w:type="dxa"/>
          </w:tcPr>
          <w:p w14:paraId="139C5829" w14:textId="1B7AE042" w:rsidR="00CF5957" w:rsidRPr="00CD4126" w:rsidRDefault="00CF5957" w:rsidP="00C363AB">
            <w:pPr>
              <w:rPr>
                <w:rFonts w:asciiTheme="majorHAnsi" w:hAnsiTheme="majorHAnsi"/>
                <w:b/>
                <w:bCs/>
                <w:lang w:val="en-IN" w:eastAsia="en-IN"/>
              </w:rPr>
            </w:pPr>
            <w:r w:rsidRPr="00CD4126">
              <w:rPr>
                <w:rFonts w:asciiTheme="majorHAnsi" w:hAnsiTheme="majorHAnsi"/>
                <w:b/>
                <w:bCs/>
                <w:lang w:val="en-IN" w:eastAsia="en-IN"/>
              </w:rPr>
              <w:t>Institute</w:t>
            </w:r>
          </w:p>
        </w:tc>
        <w:tc>
          <w:tcPr>
            <w:tcW w:w="2376" w:type="dxa"/>
          </w:tcPr>
          <w:p w14:paraId="6FEEEA25" w14:textId="062B15DC" w:rsidR="00CF5957" w:rsidRPr="00CD4126" w:rsidRDefault="00CF5957" w:rsidP="00C363AB">
            <w:pPr>
              <w:rPr>
                <w:rFonts w:asciiTheme="majorHAnsi" w:hAnsiTheme="majorHAnsi"/>
                <w:b/>
                <w:bCs/>
                <w:lang w:val="en-IN" w:eastAsia="en-IN"/>
              </w:rPr>
            </w:pPr>
            <w:r w:rsidRPr="00CD4126">
              <w:rPr>
                <w:rFonts w:asciiTheme="majorHAnsi" w:hAnsiTheme="majorHAnsi"/>
                <w:b/>
                <w:bCs/>
                <w:lang w:val="en-IN" w:eastAsia="en-IN"/>
              </w:rPr>
              <w:t>Board/University</w:t>
            </w:r>
          </w:p>
        </w:tc>
        <w:tc>
          <w:tcPr>
            <w:tcW w:w="1453" w:type="dxa"/>
            <w:tcBorders>
              <w:bottom w:val="single" w:sz="4" w:space="0" w:color="auto"/>
            </w:tcBorders>
          </w:tcPr>
          <w:p w14:paraId="3B9971B2" w14:textId="0DEA3071" w:rsidR="00CF5957" w:rsidRPr="00CD4126" w:rsidRDefault="00CF5957" w:rsidP="001E13C1">
            <w:pPr>
              <w:jc w:val="center"/>
              <w:rPr>
                <w:rFonts w:asciiTheme="majorHAnsi" w:hAnsiTheme="majorHAnsi"/>
                <w:b/>
                <w:bCs/>
                <w:lang w:val="en-IN" w:eastAsia="en-IN"/>
              </w:rPr>
            </w:pPr>
            <w:r w:rsidRPr="00CD4126">
              <w:rPr>
                <w:rFonts w:asciiTheme="majorHAnsi" w:hAnsiTheme="majorHAnsi"/>
                <w:b/>
                <w:bCs/>
                <w:lang w:val="en-IN" w:eastAsia="en-IN"/>
              </w:rPr>
              <w:t>Year of Passing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77EF1" w14:textId="2E7F3BD0" w:rsidR="00CF5957" w:rsidRPr="001E13C1" w:rsidRDefault="001E13C1" w:rsidP="001E13C1">
            <w:pPr>
              <w:jc w:val="center"/>
              <w:rPr>
                <w:b/>
              </w:rPr>
            </w:pPr>
            <w:r w:rsidRPr="001E13C1">
              <w:rPr>
                <w:b/>
              </w:rPr>
              <w:t>Percentage</w:t>
            </w:r>
          </w:p>
        </w:tc>
      </w:tr>
      <w:tr w:rsidR="00CF5957" w14:paraId="6C576D58" w14:textId="727DC0E9" w:rsidTr="00CF5957">
        <w:trPr>
          <w:trHeight w:val="441"/>
        </w:trPr>
        <w:tc>
          <w:tcPr>
            <w:tcW w:w="2451" w:type="dxa"/>
          </w:tcPr>
          <w:p w14:paraId="0030DFFA" w14:textId="3BA67099" w:rsidR="00CF5957" w:rsidRDefault="00CF5957" w:rsidP="00C363AB">
            <w:pPr>
              <w:rPr>
                <w:rFonts w:asciiTheme="majorHAnsi" w:hAnsiTheme="majorHAnsi"/>
                <w:lang w:val="en-IN" w:eastAsia="en-IN"/>
              </w:rPr>
            </w:pPr>
            <w:r>
              <w:rPr>
                <w:rFonts w:asciiTheme="majorHAnsi" w:hAnsiTheme="majorHAnsi"/>
                <w:lang w:val="en-IN" w:eastAsia="en-IN"/>
              </w:rPr>
              <w:t>MCA</w:t>
            </w:r>
          </w:p>
        </w:tc>
        <w:tc>
          <w:tcPr>
            <w:tcW w:w="2376" w:type="dxa"/>
          </w:tcPr>
          <w:p w14:paraId="6E0D292C" w14:textId="73D2B620" w:rsidR="00CF5957" w:rsidRDefault="000E3D4C" w:rsidP="00C363AB">
            <w:pPr>
              <w:rPr>
                <w:rFonts w:asciiTheme="majorHAnsi" w:hAnsiTheme="majorHAnsi"/>
                <w:lang w:val="en-IN" w:eastAsia="en-IN"/>
              </w:rPr>
            </w:pPr>
            <w:r>
              <w:rPr>
                <w:rFonts w:asciiTheme="majorHAnsi" w:hAnsiTheme="majorHAnsi"/>
                <w:lang w:val="en-IN" w:eastAsia="en-IN"/>
              </w:rPr>
              <w:t>Ganga</w:t>
            </w:r>
            <w:r w:rsidR="00BB6B89">
              <w:rPr>
                <w:rFonts w:asciiTheme="majorHAnsi" w:hAnsiTheme="majorHAnsi"/>
                <w:lang w:val="en-IN" w:eastAsia="en-IN"/>
              </w:rPr>
              <w:t>dhar Meher University Sambalpur</w:t>
            </w:r>
          </w:p>
        </w:tc>
        <w:tc>
          <w:tcPr>
            <w:tcW w:w="2376" w:type="dxa"/>
          </w:tcPr>
          <w:p w14:paraId="09F17566" w14:textId="71C6912C" w:rsidR="00CF5957" w:rsidRDefault="0007656F" w:rsidP="00C363AB">
            <w:pPr>
              <w:rPr>
                <w:rFonts w:asciiTheme="majorHAnsi" w:hAnsiTheme="majorHAnsi"/>
                <w:lang w:val="en-IN" w:eastAsia="en-IN"/>
              </w:rPr>
            </w:pPr>
            <w:r>
              <w:rPr>
                <w:rFonts w:asciiTheme="majorHAnsi" w:hAnsiTheme="majorHAnsi"/>
                <w:lang w:val="en-IN" w:eastAsia="en-IN"/>
              </w:rPr>
              <w:t>Gangadhar Meher University Sambalpur</w:t>
            </w:r>
          </w:p>
        </w:tc>
        <w:tc>
          <w:tcPr>
            <w:tcW w:w="1453" w:type="dxa"/>
            <w:tcBorders>
              <w:top w:val="single" w:sz="4" w:space="0" w:color="auto"/>
            </w:tcBorders>
          </w:tcPr>
          <w:p w14:paraId="0F318806" w14:textId="1015E7C3" w:rsidR="00CF5957" w:rsidRDefault="00127050" w:rsidP="00C363AB">
            <w:pPr>
              <w:rPr>
                <w:rFonts w:asciiTheme="majorHAnsi" w:hAnsiTheme="majorHAnsi"/>
                <w:lang w:val="en-IN" w:eastAsia="en-IN"/>
              </w:rPr>
            </w:pPr>
            <w:r>
              <w:rPr>
                <w:rFonts w:asciiTheme="majorHAnsi" w:hAnsiTheme="majorHAnsi"/>
                <w:lang w:val="en-IN" w:eastAsia="en-IN"/>
              </w:rPr>
              <w:t>2022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E90EC" w14:textId="166286F0" w:rsidR="00CF5957" w:rsidRDefault="00127050">
            <w:r>
              <w:t>72%</w:t>
            </w:r>
          </w:p>
        </w:tc>
      </w:tr>
      <w:tr w:rsidR="00CF5957" w14:paraId="7F7E8D20" w14:textId="0FEA8554" w:rsidTr="00CF5957">
        <w:trPr>
          <w:trHeight w:val="424"/>
        </w:trPr>
        <w:tc>
          <w:tcPr>
            <w:tcW w:w="2451" w:type="dxa"/>
          </w:tcPr>
          <w:p w14:paraId="710ACBB7" w14:textId="6A7CC431" w:rsidR="00CF5957" w:rsidRDefault="00BB6B89" w:rsidP="00C363AB">
            <w:pPr>
              <w:rPr>
                <w:rFonts w:asciiTheme="majorHAnsi" w:hAnsiTheme="majorHAnsi"/>
                <w:lang w:val="en-IN" w:eastAsia="en-IN"/>
              </w:rPr>
            </w:pPr>
            <w:r>
              <w:rPr>
                <w:rFonts w:asciiTheme="majorHAnsi" w:hAnsiTheme="majorHAnsi"/>
                <w:lang w:val="en-IN" w:eastAsia="en-IN"/>
              </w:rPr>
              <w:t>Bs</w:t>
            </w:r>
            <w:r w:rsidR="00FB5E0A">
              <w:rPr>
                <w:rFonts w:asciiTheme="majorHAnsi" w:hAnsiTheme="majorHAnsi"/>
                <w:lang w:val="en-IN" w:eastAsia="en-IN"/>
              </w:rPr>
              <w:t>c</w:t>
            </w:r>
          </w:p>
        </w:tc>
        <w:tc>
          <w:tcPr>
            <w:tcW w:w="2376" w:type="dxa"/>
          </w:tcPr>
          <w:p w14:paraId="46362A56" w14:textId="52CB6C55" w:rsidR="00CF5957" w:rsidRDefault="00BB6B89" w:rsidP="00C363AB">
            <w:pPr>
              <w:rPr>
                <w:rFonts w:asciiTheme="majorHAnsi" w:hAnsiTheme="majorHAnsi"/>
                <w:lang w:val="en-IN" w:eastAsia="en-IN"/>
              </w:rPr>
            </w:pPr>
            <w:r>
              <w:rPr>
                <w:rFonts w:asciiTheme="majorHAnsi" w:hAnsiTheme="majorHAnsi"/>
                <w:lang w:val="en-IN" w:eastAsia="en-IN"/>
              </w:rPr>
              <w:t>Marshaghai College,</w:t>
            </w:r>
            <w:r w:rsidR="005D7926">
              <w:rPr>
                <w:rFonts w:asciiTheme="majorHAnsi" w:hAnsiTheme="majorHAnsi"/>
                <w:lang w:val="en-IN" w:eastAsia="en-IN"/>
              </w:rPr>
              <w:t xml:space="preserve"> </w:t>
            </w:r>
            <w:r>
              <w:rPr>
                <w:rFonts w:asciiTheme="majorHAnsi" w:hAnsiTheme="majorHAnsi"/>
                <w:lang w:val="en-IN" w:eastAsia="en-IN"/>
              </w:rPr>
              <w:t>Marshaghai</w:t>
            </w:r>
          </w:p>
        </w:tc>
        <w:tc>
          <w:tcPr>
            <w:tcW w:w="2376" w:type="dxa"/>
          </w:tcPr>
          <w:p w14:paraId="2702ECA7" w14:textId="0493A5A4" w:rsidR="00CF5957" w:rsidRDefault="00CF5957" w:rsidP="00C363AB">
            <w:pPr>
              <w:rPr>
                <w:rFonts w:asciiTheme="majorHAnsi" w:hAnsiTheme="majorHAnsi"/>
                <w:lang w:val="en-IN" w:eastAsia="en-IN"/>
              </w:rPr>
            </w:pPr>
            <w:r>
              <w:rPr>
                <w:rFonts w:asciiTheme="majorHAnsi" w:hAnsiTheme="majorHAnsi"/>
                <w:lang w:val="en-IN" w:eastAsia="en-IN"/>
              </w:rPr>
              <w:t>Utkal University, Bhubaneswar</w:t>
            </w:r>
          </w:p>
        </w:tc>
        <w:tc>
          <w:tcPr>
            <w:tcW w:w="1453" w:type="dxa"/>
          </w:tcPr>
          <w:p w14:paraId="363D7A1E" w14:textId="54CE6112" w:rsidR="00CF5957" w:rsidRDefault="00CF5957" w:rsidP="00C363AB">
            <w:pPr>
              <w:rPr>
                <w:rFonts w:asciiTheme="majorHAnsi" w:hAnsiTheme="majorHAnsi"/>
                <w:lang w:val="en-IN" w:eastAsia="en-IN"/>
              </w:rPr>
            </w:pPr>
            <w:r>
              <w:rPr>
                <w:rFonts w:asciiTheme="majorHAnsi" w:hAnsiTheme="majorHAnsi"/>
                <w:lang w:val="en-IN" w:eastAsia="en-IN"/>
              </w:rPr>
              <w:t>2018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9A7F4" w14:textId="5CDF628D" w:rsidR="00CF5957" w:rsidRDefault="00A26E2F">
            <w:r>
              <w:t>54.73</w:t>
            </w:r>
            <w:r w:rsidR="00127050">
              <w:t>%</w:t>
            </w:r>
          </w:p>
        </w:tc>
      </w:tr>
      <w:tr w:rsidR="00CF5957" w14:paraId="16E73A2A" w14:textId="147D1D93" w:rsidTr="00CF5957">
        <w:trPr>
          <w:trHeight w:val="441"/>
        </w:trPr>
        <w:tc>
          <w:tcPr>
            <w:tcW w:w="2451" w:type="dxa"/>
          </w:tcPr>
          <w:p w14:paraId="34F90D38" w14:textId="6EE08B72" w:rsidR="00CF5957" w:rsidRDefault="00CF5957" w:rsidP="00C363AB">
            <w:pPr>
              <w:rPr>
                <w:rFonts w:asciiTheme="majorHAnsi" w:hAnsiTheme="majorHAnsi"/>
                <w:lang w:val="en-IN" w:eastAsia="en-IN"/>
              </w:rPr>
            </w:pPr>
            <w:r>
              <w:rPr>
                <w:rFonts w:asciiTheme="majorHAnsi" w:hAnsiTheme="majorHAnsi"/>
                <w:lang w:val="en-IN" w:eastAsia="en-IN"/>
              </w:rPr>
              <w:t>+2 Science</w:t>
            </w:r>
          </w:p>
        </w:tc>
        <w:tc>
          <w:tcPr>
            <w:tcW w:w="2376" w:type="dxa"/>
          </w:tcPr>
          <w:p w14:paraId="517CFC47" w14:textId="12FCCBFB" w:rsidR="00CF5957" w:rsidRDefault="00CF5957" w:rsidP="00C363AB">
            <w:pPr>
              <w:rPr>
                <w:rFonts w:asciiTheme="majorHAnsi" w:hAnsiTheme="majorHAnsi"/>
                <w:lang w:val="en-IN" w:eastAsia="en-IN"/>
              </w:rPr>
            </w:pPr>
            <w:r>
              <w:rPr>
                <w:rFonts w:asciiTheme="majorHAnsi" w:hAnsiTheme="majorHAnsi"/>
                <w:lang w:val="en-IN" w:eastAsia="en-IN"/>
              </w:rPr>
              <w:t>Govt. Jr</w:t>
            </w:r>
            <w:r w:rsidR="000E3D4C">
              <w:rPr>
                <w:rFonts w:asciiTheme="majorHAnsi" w:hAnsiTheme="majorHAnsi"/>
                <w:lang w:val="en-IN" w:eastAsia="en-IN"/>
              </w:rPr>
              <w:t xml:space="preserve"> Sc College, Aye</w:t>
            </w:r>
            <w:r w:rsidR="00BB6B89">
              <w:rPr>
                <w:rFonts w:asciiTheme="majorHAnsi" w:hAnsiTheme="majorHAnsi"/>
                <w:lang w:val="en-IN" w:eastAsia="en-IN"/>
              </w:rPr>
              <w:t>ba,</w:t>
            </w:r>
            <w:r w:rsidR="000E3D4C">
              <w:rPr>
                <w:rFonts w:asciiTheme="majorHAnsi" w:hAnsiTheme="majorHAnsi"/>
                <w:lang w:val="en-IN" w:eastAsia="en-IN"/>
              </w:rPr>
              <w:t xml:space="preserve"> </w:t>
            </w:r>
            <w:r w:rsidR="00BB6B89">
              <w:rPr>
                <w:rFonts w:asciiTheme="majorHAnsi" w:hAnsiTheme="majorHAnsi"/>
                <w:lang w:val="en-IN" w:eastAsia="en-IN"/>
              </w:rPr>
              <w:t>Kendrapada</w:t>
            </w:r>
          </w:p>
        </w:tc>
        <w:tc>
          <w:tcPr>
            <w:tcW w:w="2376" w:type="dxa"/>
          </w:tcPr>
          <w:p w14:paraId="42E70EF4" w14:textId="331C692C" w:rsidR="00CF5957" w:rsidRDefault="00BB6B89" w:rsidP="00C363AB">
            <w:pPr>
              <w:rPr>
                <w:rFonts w:asciiTheme="majorHAnsi" w:hAnsiTheme="majorHAnsi"/>
                <w:lang w:val="en-IN" w:eastAsia="en-IN"/>
              </w:rPr>
            </w:pPr>
            <w:r>
              <w:rPr>
                <w:rFonts w:asciiTheme="majorHAnsi" w:hAnsiTheme="majorHAnsi"/>
                <w:lang w:val="en-IN" w:eastAsia="en-IN"/>
              </w:rPr>
              <w:t>CHSE, Odisha</w:t>
            </w:r>
          </w:p>
        </w:tc>
        <w:tc>
          <w:tcPr>
            <w:tcW w:w="1453" w:type="dxa"/>
          </w:tcPr>
          <w:p w14:paraId="35357458" w14:textId="420B1211" w:rsidR="00CF5957" w:rsidRDefault="00CF5957" w:rsidP="00C363AB">
            <w:pPr>
              <w:rPr>
                <w:rFonts w:asciiTheme="majorHAnsi" w:hAnsiTheme="majorHAnsi"/>
                <w:lang w:val="en-IN" w:eastAsia="en-IN"/>
              </w:rPr>
            </w:pPr>
            <w:r>
              <w:rPr>
                <w:rFonts w:asciiTheme="majorHAnsi" w:hAnsiTheme="majorHAnsi"/>
                <w:lang w:val="en-IN" w:eastAsia="en-IN"/>
              </w:rPr>
              <w:t>2015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45364" w14:textId="1294F5DA" w:rsidR="00CF5957" w:rsidRDefault="00A26E2F">
            <w:r>
              <w:t>59.17%</w:t>
            </w:r>
          </w:p>
        </w:tc>
      </w:tr>
      <w:tr w:rsidR="00CF5957" w14:paraId="2E11EE88" w14:textId="385FE5A4" w:rsidTr="00CF5957">
        <w:trPr>
          <w:trHeight w:val="441"/>
        </w:trPr>
        <w:tc>
          <w:tcPr>
            <w:tcW w:w="2451" w:type="dxa"/>
          </w:tcPr>
          <w:p w14:paraId="3FAF1528" w14:textId="5767677D" w:rsidR="00CF5957" w:rsidRDefault="00CF5957" w:rsidP="00C363AB">
            <w:pPr>
              <w:rPr>
                <w:rFonts w:asciiTheme="majorHAnsi" w:hAnsiTheme="majorHAnsi"/>
                <w:lang w:val="en-IN" w:eastAsia="en-IN"/>
              </w:rPr>
            </w:pPr>
            <w:r>
              <w:rPr>
                <w:rFonts w:asciiTheme="majorHAnsi" w:hAnsiTheme="majorHAnsi"/>
                <w:lang w:val="en-IN" w:eastAsia="en-IN"/>
              </w:rPr>
              <w:t>10</w:t>
            </w:r>
            <w:r w:rsidRPr="008679F2">
              <w:rPr>
                <w:rFonts w:asciiTheme="majorHAnsi" w:hAnsiTheme="majorHAnsi"/>
                <w:vertAlign w:val="superscript"/>
                <w:lang w:val="en-IN" w:eastAsia="en-IN"/>
              </w:rPr>
              <w:t>th</w:t>
            </w:r>
            <w:r>
              <w:rPr>
                <w:rFonts w:asciiTheme="majorHAnsi" w:hAnsiTheme="majorHAnsi"/>
                <w:lang w:val="en-IN" w:eastAsia="en-IN"/>
              </w:rPr>
              <w:t xml:space="preserve"> </w:t>
            </w:r>
          </w:p>
        </w:tc>
        <w:tc>
          <w:tcPr>
            <w:tcW w:w="2376" w:type="dxa"/>
          </w:tcPr>
          <w:p w14:paraId="3ACB6657" w14:textId="025CA010" w:rsidR="00CF5957" w:rsidRDefault="00CF5957" w:rsidP="00C363AB">
            <w:pPr>
              <w:rPr>
                <w:rFonts w:asciiTheme="majorHAnsi" w:hAnsiTheme="majorHAnsi"/>
                <w:lang w:val="en-IN" w:eastAsia="en-IN"/>
              </w:rPr>
            </w:pPr>
            <w:r>
              <w:rPr>
                <w:rFonts w:asciiTheme="majorHAnsi" w:hAnsiTheme="majorHAnsi"/>
                <w:lang w:val="en-IN" w:eastAsia="en-IN"/>
              </w:rPr>
              <w:t>Panchayat High School Purusottampur</w:t>
            </w:r>
          </w:p>
        </w:tc>
        <w:tc>
          <w:tcPr>
            <w:tcW w:w="2376" w:type="dxa"/>
          </w:tcPr>
          <w:p w14:paraId="2821E409" w14:textId="6107CCCC" w:rsidR="00CF5957" w:rsidRDefault="00CF5957" w:rsidP="00C363AB">
            <w:pPr>
              <w:rPr>
                <w:rFonts w:asciiTheme="majorHAnsi" w:hAnsiTheme="majorHAnsi"/>
                <w:lang w:val="en-IN" w:eastAsia="en-IN"/>
              </w:rPr>
            </w:pPr>
            <w:r>
              <w:rPr>
                <w:rFonts w:asciiTheme="majorHAnsi" w:hAnsiTheme="majorHAnsi"/>
                <w:lang w:val="en-IN" w:eastAsia="en-IN"/>
              </w:rPr>
              <w:t>BSE,</w:t>
            </w:r>
            <w:r w:rsidR="005D7926">
              <w:rPr>
                <w:rFonts w:asciiTheme="majorHAnsi" w:hAnsiTheme="majorHAnsi"/>
                <w:lang w:val="en-IN" w:eastAsia="en-IN"/>
              </w:rPr>
              <w:t xml:space="preserve"> </w:t>
            </w:r>
            <w:r>
              <w:rPr>
                <w:rFonts w:asciiTheme="majorHAnsi" w:hAnsiTheme="majorHAnsi"/>
                <w:lang w:val="en-IN" w:eastAsia="en-IN"/>
              </w:rPr>
              <w:t>Odisha</w:t>
            </w:r>
          </w:p>
        </w:tc>
        <w:tc>
          <w:tcPr>
            <w:tcW w:w="1453" w:type="dxa"/>
          </w:tcPr>
          <w:p w14:paraId="3735EB3C" w14:textId="3AF77050" w:rsidR="00CF5957" w:rsidRDefault="00CF5957" w:rsidP="00C363AB">
            <w:pPr>
              <w:rPr>
                <w:rFonts w:asciiTheme="majorHAnsi" w:hAnsiTheme="majorHAnsi"/>
                <w:lang w:val="en-IN" w:eastAsia="en-IN"/>
              </w:rPr>
            </w:pPr>
            <w:r>
              <w:rPr>
                <w:rFonts w:asciiTheme="majorHAnsi" w:hAnsiTheme="majorHAnsi"/>
                <w:lang w:val="en-IN" w:eastAsia="en-IN"/>
              </w:rPr>
              <w:t>2013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994E7" w14:textId="03C72534" w:rsidR="00CF5957" w:rsidRDefault="00A26E2F" w:rsidP="00CF5957">
            <w:r>
              <w:t>58.67%</w:t>
            </w:r>
          </w:p>
        </w:tc>
      </w:tr>
    </w:tbl>
    <w:p w14:paraId="2D3C2AAD" w14:textId="77777777" w:rsidR="008679F2" w:rsidRDefault="008679F2" w:rsidP="00C363AB">
      <w:pPr>
        <w:rPr>
          <w:rFonts w:asciiTheme="majorHAnsi" w:hAnsiTheme="majorHAnsi"/>
          <w:lang w:val="en-IN" w:eastAsia="en-IN"/>
        </w:rPr>
      </w:pPr>
    </w:p>
    <w:p w14:paraId="13F1DE10" w14:textId="2139DA2B" w:rsidR="00A26E2F" w:rsidRDefault="00A26E2F" w:rsidP="00C363AB">
      <w:pPr>
        <w:rPr>
          <w:rFonts w:asciiTheme="majorHAnsi" w:hAnsiTheme="majorHAnsi"/>
          <w:b/>
          <w:u w:val="single"/>
          <w:lang w:val="en-IN" w:eastAsia="en-IN"/>
        </w:rPr>
      </w:pPr>
      <w:r w:rsidRPr="00A26E2F">
        <w:rPr>
          <w:rFonts w:asciiTheme="majorHAnsi" w:hAnsiTheme="majorHAnsi"/>
          <w:b/>
          <w:u w:val="single"/>
          <w:lang w:val="en-IN" w:eastAsia="en-IN"/>
        </w:rPr>
        <w:t>Technical Skills:</w:t>
      </w:r>
    </w:p>
    <w:p w14:paraId="7A5B4169" w14:textId="3746B481" w:rsidR="001E13C1" w:rsidRDefault="001E13C1" w:rsidP="001E13C1">
      <w:pPr>
        <w:pStyle w:val="NoSpacing"/>
        <w:rPr>
          <w:rFonts w:cstheme="minorHAnsi"/>
          <w:lang w:val="en-IN" w:eastAsia="en-IN"/>
        </w:rPr>
      </w:pPr>
      <w:r>
        <w:rPr>
          <w:lang w:val="en-IN" w:eastAsia="en-IN"/>
        </w:rPr>
        <w:tab/>
      </w:r>
      <w:r w:rsidR="000E3D4C">
        <w:rPr>
          <w:rFonts w:cstheme="minorHAnsi"/>
          <w:lang w:val="en-IN" w:eastAsia="en-IN"/>
        </w:rPr>
        <w:t xml:space="preserve">• </w:t>
      </w:r>
      <w:r w:rsidR="005D7926">
        <w:rPr>
          <w:rFonts w:cstheme="minorHAnsi"/>
          <w:lang w:val="en-IN" w:eastAsia="en-IN"/>
        </w:rPr>
        <w:t>Microsoft Office Package (Word, Excel, Power point, Access)</w:t>
      </w:r>
    </w:p>
    <w:p w14:paraId="2E8781C5" w14:textId="6B7E198D" w:rsidR="005D7926" w:rsidRDefault="005D7926" w:rsidP="001E13C1">
      <w:pPr>
        <w:pStyle w:val="NoSpacing"/>
        <w:rPr>
          <w:rFonts w:cstheme="minorHAnsi"/>
          <w:lang w:val="en-IN" w:eastAsia="en-IN"/>
        </w:rPr>
      </w:pPr>
      <w:r>
        <w:rPr>
          <w:rFonts w:cstheme="minorHAnsi"/>
          <w:lang w:val="en-IN" w:eastAsia="en-IN"/>
        </w:rPr>
        <w:t>Basic Hands on:-</w:t>
      </w:r>
    </w:p>
    <w:p w14:paraId="5D74F8EA" w14:textId="35F7C381" w:rsidR="005D7926" w:rsidRDefault="005D7926" w:rsidP="005D7926">
      <w:pPr>
        <w:pStyle w:val="NoSpacing"/>
        <w:ind w:firstLine="720"/>
        <w:rPr>
          <w:rFonts w:cstheme="minorHAnsi"/>
          <w:lang w:val="en-IN" w:eastAsia="en-IN"/>
        </w:rPr>
      </w:pPr>
      <w:r>
        <w:rPr>
          <w:rFonts w:cstheme="minorHAnsi"/>
          <w:lang w:val="en-IN" w:eastAsia="en-IN"/>
        </w:rPr>
        <w:t xml:space="preserve">• C, C++, </w:t>
      </w:r>
      <w:r w:rsidR="00127050">
        <w:rPr>
          <w:rFonts w:cstheme="minorHAnsi"/>
          <w:lang w:val="en-IN" w:eastAsia="en-IN"/>
        </w:rPr>
        <w:t>Core java</w:t>
      </w:r>
      <w:r>
        <w:rPr>
          <w:rFonts w:cstheme="minorHAnsi"/>
          <w:lang w:val="en-IN" w:eastAsia="en-IN"/>
        </w:rPr>
        <w:t xml:space="preserve">, </w:t>
      </w:r>
      <w:r w:rsidR="0007656F">
        <w:rPr>
          <w:rFonts w:cstheme="minorHAnsi"/>
          <w:lang w:val="en-IN" w:eastAsia="en-IN"/>
        </w:rPr>
        <w:t>CSS</w:t>
      </w:r>
      <w:r w:rsidR="00395E54">
        <w:rPr>
          <w:rFonts w:cstheme="minorHAnsi"/>
          <w:lang w:val="en-IN" w:eastAsia="en-IN"/>
        </w:rPr>
        <w:t xml:space="preserve"> , Advance java , </w:t>
      </w:r>
    </w:p>
    <w:p w14:paraId="263B0557" w14:textId="01CEE33A" w:rsidR="005D7926" w:rsidRPr="001E13C1" w:rsidRDefault="005D7926" w:rsidP="005D7926">
      <w:pPr>
        <w:pStyle w:val="NoSpacing"/>
        <w:ind w:left="720"/>
        <w:rPr>
          <w:lang w:val="en-IN" w:eastAsia="en-IN"/>
        </w:rPr>
      </w:pPr>
      <w:r>
        <w:rPr>
          <w:rFonts w:cstheme="minorHAnsi"/>
          <w:lang w:val="en-IN" w:eastAsia="en-IN"/>
        </w:rPr>
        <w:t>• HTML</w:t>
      </w:r>
      <w:r w:rsidR="00426EBD">
        <w:rPr>
          <w:rFonts w:cstheme="minorHAnsi"/>
          <w:lang w:val="en-IN" w:eastAsia="en-IN"/>
        </w:rPr>
        <w:t>,SQL</w:t>
      </w:r>
    </w:p>
    <w:p w14:paraId="3B272BAE" w14:textId="77777777" w:rsidR="001E13C1" w:rsidRPr="001E13C1" w:rsidRDefault="001E13C1" w:rsidP="001E13C1">
      <w:pPr>
        <w:pStyle w:val="NoSpacing"/>
        <w:rPr>
          <w:sz w:val="36"/>
          <w:u w:val="single"/>
          <w:lang w:val="en-IN" w:eastAsia="en-IN"/>
        </w:rPr>
      </w:pPr>
    </w:p>
    <w:p w14:paraId="1BF93357" w14:textId="77777777" w:rsidR="005D2131" w:rsidRPr="0052651C" w:rsidRDefault="00F06722" w:rsidP="0081706D">
      <w:pPr>
        <w:rPr>
          <w:rFonts w:asciiTheme="majorHAnsi" w:hAnsiTheme="majorHAnsi"/>
          <w:lang w:val="en-IN"/>
        </w:rPr>
      </w:pPr>
      <w:r w:rsidRPr="0052651C">
        <w:rPr>
          <w:rFonts w:asciiTheme="majorHAnsi" w:hAnsiTheme="majorHAnsi"/>
          <w:b/>
          <w:bCs/>
          <w:u w:val="single"/>
          <w:lang w:val="en-IN"/>
        </w:rPr>
        <w:t>STRENGTH</w:t>
      </w:r>
      <w:r w:rsidR="003732E1">
        <w:rPr>
          <w:rFonts w:asciiTheme="majorHAnsi" w:hAnsiTheme="majorHAnsi"/>
          <w:b/>
          <w:bCs/>
          <w:u w:val="single"/>
          <w:lang w:val="en-IN"/>
        </w:rPr>
        <w:t>S</w:t>
      </w:r>
      <w:r w:rsidRPr="0052651C">
        <w:rPr>
          <w:rFonts w:asciiTheme="majorHAnsi" w:hAnsiTheme="majorHAnsi"/>
          <w:b/>
          <w:bCs/>
          <w:u w:val="single"/>
          <w:lang w:val="en-IN"/>
        </w:rPr>
        <w:t> </w:t>
      </w:r>
      <w:r w:rsidR="00F00738" w:rsidRPr="0052651C">
        <w:rPr>
          <w:rFonts w:asciiTheme="majorHAnsi" w:hAnsiTheme="majorHAnsi"/>
          <w:lang w:val="en-IN"/>
        </w:rPr>
        <w:t>:</w:t>
      </w:r>
    </w:p>
    <w:p w14:paraId="42334415" w14:textId="77777777" w:rsidR="005D2131" w:rsidRPr="0052651C" w:rsidRDefault="00F00738" w:rsidP="005D2131">
      <w:pPr>
        <w:pStyle w:val="ListParagraph"/>
        <w:numPr>
          <w:ilvl w:val="0"/>
          <w:numId w:val="36"/>
        </w:numPr>
        <w:rPr>
          <w:rFonts w:asciiTheme="majorHAnsi" w:hAnsiTheme="majorHAnsi"/>
          <w:lang w:val="en-IN"/>
        </w:rPr>
      </w:pPr>
      <w:r w:rsidRPr="0052651C">
        <w:rPr>
          <w:rFonts w:asciiTheme="majorHAnsi" w:hAnsiTheme="majorHAnsi"/>
          <w:lang w:val="en-IN"/>
        </w:rPr>
        <w:t>Positive attitude</w:t>
      </w:r>
    </w:p>
    <w:p w14:paraId="43C7AB4D" w14:textId="77777777" w:rsidR="005D2131" w:rsidRPr="0052651C" w:rsidRDefault="00F00738" w:rsidP="005D2131">
      <w:pPr>
        <w:pStyle w:val="ListParagraph"/>
        <w:numPr>
          <w:ilvl w:val="0"/>
          <w:numId w:val="36"/>
        </w:numPr>
        <w:rPr>
          <w:rFonts w:asciiTheme="majorHAnsi" w:hAnsiTheme="majorHAnsi"/>
          <w:lang w:val="en-IN"/>
        </w:rPr>
      </w:pPr>
      <w:r w:rsidRPr="0052651C">
        <w:rPr>
          <w:rFonts w:asciiTheme="majorHAnsi" w:hAnsiTheme="majorHAnsi"/>
          <w:lang w:val="en-IN"/>
        </w:rPr>
        <w:t>Honest</w:t>
      </w:r>
    </w:p>
    <w:p w14:paraId="5E03825C" w14:textId="77777777" w:rsidR="00F06722" w:rsidRPr="0052651C" w:rsidRDefault="005D2131" w:rsidP="00F06722">
      <w:pPr>
        <w:pStyle w:val="ListParagraph"/>
        <w:numPr>
          <w:ilvl w:val="0"/>
          <w:numId w:val="36"/>
        </w:numPr>
        <w:rPr>
          <w:rFonts w:asciiTheme="majorHAnsi" w:hAnsiTheme="majorHAnsi"/>
          <w:lang w:val="en-IN"/>
        </w:rPr>
      </w:pPr>
      <w:r w:rsidRPr="0052651C">
        <w:rPr>
          <w:rFonts w:asciiTheme="majorHAnsi" w:hAnsiTheme="majorHAnsi"/>
          <w:lang w:val="en-IN"/>
        </w:rPr>
        <w:t>Punctuality</w:t>
      </w:r>
    </w:p>
    <w:p w14:paraId="4151EC33" w14:textId="77777777" w:rsidR="006A000B" w:rsidRDefault="006A000B" w:rsidP="0081706D">
      <w:pPr>
        <w:rPr>
          <w:rFonts w:asciiTheme="majorHAnsi" w:hAnsiTheme="majorHAnsi"/>
          <w:b/>
          <w:bCs/>
          <w:u w:val="single"/>
          <w:lang w:val="en-IN"/>
        </w:rPr>
      </w:pPr>
    </w:p>
    <w:p w14:paraId="7EDF3D0F" w14:textId="77777777" w:rsidR="006A000B" w:rsidRDefault="006A000B" w:rsidP="0081706D">
      <w:pPr>
        <w:rPr>
          <w:rFonts w:asciiTheme="majorHAnsi" w:hAnsiTheme="majorHAnsi"/>
          <w:b/>
          <w:bCs/>
          <w:u w:val="single"/>
          <w:lang w:val="en-IN"/>
        </w:rPr>
      </w:pPr>
    </w:p>
    <w:p w14:paraId="47ACF803" w14:textId="77777777" w:rsidR="005D2131" w:rsidRPr="0052651C" w:rsidRDefault="00F06722" w:rsidP="0081706D">
      <w:pPr>
        <w:rPr>
          <w:rFonts w:asciiTheme="majorHAnsi" w:hAnsiTheme="majorHAnsi"/>
          <w:lang w:val="en-IN"/>
        </w:rPr>
      </w:pPr>
      <w:r w:rsidRPr="0052651C">
        <w:rPr>
          <w:rFonts w:asciiTheme="majorHAnsi" w:hAnsiTheme="majorHAnsi"/>
          <w:b/>
          <w:bCs/>
          <w:u w:val="single"/>
          <w:lang w:val="en-IN"/>
        </w:rPr>
        <w:t>HOBBIES </w:t>
      </w:r>
      <w:r w:rsidR="00F00738" w:rsidRPr="0052651C">
        <w:rPr>
          <w:rFonts w:asciiTheme="majorHAnsi" w:hAnsiTheme="majorHAnsi"/>
          <w:lang w:val="en-IN"/>
        </w:rPr>
        <w:t>:</w:t>
      </w:r>
    </w:p>
    <w:p w14:paraId="51B356D7" w14:textId="77777777" w:rsidR="005D2131" w:rsidRPr="0052651C" w:rsidRDefault="00C363AB" w:rsidP="005D2131">
      <w:pPr>
        <w:pStyle w:val="ListParagraph"/>
        <w:numPr>
          <w:ilvl w:val="0"/>
          <w:numId w:val="36"/>
        </w:numPr>
        <w:rPr>
          <w:rFonts w:asciiTheme="majorHAnsi" w:hAnsiTheme="majorHAnsi"/>
          <w:lang w:val="en-IN"/>
        </w:rPr>
      </w:pPr>
      <w:r w:rsidRPr="0052651C">
        <w:rPr>
          <w:rFonts w:asciiTheme="majorHAnsi" w:hAnsiTheme="majorHAnsi"/>
          <w:lang w:val="en-IN"/>
        </w:rPr>
        <w:t>Interacting with peoples</w:t>
      </w:r>
    </w:p>
    <w:p w14:paraId="650EBE4B" w14:textId="42572C0E" w:rsidR="0081706D" w:rsidRPr="008679F2" w:rsidRDefault="008679F2" w:rsidP="008679F2">
      <w:pPr>
        <w:pStyle w:val="ListParagraph"/>
        <w:numPr>
          <w:ilvl w:val="0"/>
          <w:numId w:val="36"/>
        </w:num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t>Dancing</w:t>
      </w:r>
    </w:p>
    <w:p w14:paraId="08074DA3" w14:textId="77777777" w:rsidR="005D2131" w:rsidRPr="0052651C" w:rsidRDefault="0081706D" w:rsidP="0081706D">
      <w:pPr>
        <w:rPr>
          <w:rFonts w:asciiTheme="majorHAnsi" w:hAnsiTheme="majorHAnsi"/>
          <w:lang w:val="en-IN"/>
        </w:rPr>
      </w:pPr>
      <w:r w:rsidRPr="0052651C">
        <w:rPr>
          <w:rFonts w:asciiTheme="majorHAnsi" w:hAnsiTheme="majorHAnsi"/>
          <w:b/>
          <w:bCs/>
          <w:u w:val="single"/>
          <w:lang w:val="en-IN"/>
        </w:rPr>
        <w:t>LANGUAGE KNOWN </w:t>
      </w:r>
      <w:r w:rsidR="005D2131" w:rsidRPr="0052651C">
        <w:rPr>
          <w:rFonts w:asciiTheme="majorHAnsi" w:hAnsiTheme="majorHAnsi"/>
          <w:lang w:val="en-IN"/>
        </w:rPr>
        <w:t>:</w:t>
      </w:r>
    </w:p>
    <w:p w14:paraId="504DFBE2" w14:textId="35CCCB6C" w:rsidR="008679F2" w:rsidRPr="008679F2" w:rsidRDefault="008679F2" w:rsidP="008679F2">
      <w:pPr>
        <w:pStyle w:val="ListParagraph"/>
        <w:numPr>
          <w:ilvl w:val="0"/>
          <w:numId w:val="36"/>
        </w:numPr>
        <w:rPr>
          <w:rFonts w:asciiTheme="majorHAnsi" w:hAnsiTheme="majorHAnsi"/>
          <w:lang w:val="en-IN"/>
        </w:rPr>
      </w:pPr>
      <w:r w:rsidRPr="0052651C">
        <w:rPr>
          <w:rFonts w:asciiTheme="majorHAnsi" w:hAnsiTheme="majorHAnsi"/>
          <w:lang w:val="en-IN"/>
        </w:rPr>
        <w:t>English</w:t>
      </w:r>
    </w:p>
    <w:p w14:paraId="1B3A0AEF" w14:textId="66867BF3" w:rsidR="005D2131" w:rsidRPr="0052651C" w:rsidRDefault="005D2131" w:rsidP="005D2131">
      <w:pPr>
        <w:pStyle w:val="ListParagraph"/>
        <w:numPr>
          <w:ilvl w:val="0"/>
          <w:numId w:val="36"/>
        </w:numPr>
        <w:rPr>
          <w:rFonts w:asciiTheme="majorHAnsi" w:hAnsiTheme="majorHAnsi"/>
          <w:lang w:val="en-IN"/>
        </w:rPr>
      </w:pPr>
      <w:r w:rsidRPr="0052651C">
        <w:rPr>
          <w:rFonts w:asciiTheme="majorHAnsi" w:hAnsiTheme="majorHAnsi"/>
          <w:lang w:val="en-IN"/>
        </w:rPr>
        <w:t>Hindi</w:t>
      </w:r>
    </w:p>
    <w:p w14:paraId="61032588" w14:textId="77777777" w:rsidR="0081706D" w:rsidRDefault="005D2131" w:rsidP="005D2131">
      <w:pPr>
        <w:pStyle w:val="ListParagraph"/>
        <w:numPr>
          <w:ilvl w:val="0"/>
          <w:numId w:val="36"/>
        </w:numPr>
        <w:rPr>
          <w:rFonts w:asciiTheme="majorHAnsi" w:hAnsiTheme="majorHAnsi"/>
          <w:lang w:val="en-IN"/>
        </w:rPr>
      </w:pPr>
      <w:r w:rsidRPr="0052651C">
        <w:rPr>
          <w:rFonts w:asciiTheme="majorHAnsi" w:hAnsiTheme="majorHAnsi"/>
          <w:lang w:val="en-IN"/>
        </w:rPr>
        <w:t>Odia</w:t>
      </w:r>
    </w:p>
    <w:p w14:paraId="50C3CA54" w14:textId="77777777" w:rsidR="00FB6A62" w:rsidRDefault="00FB6A62" w:rsidP="003378C9">
      <w:pPr>
        <w:rPr>
          <w:rFonts w:asciiTheme="majorHAnsi" w:hAnsiTheme="majorHAnsi"/>
          <w:b/>
          <w:u w:val="single"/>
          <w:lang w:val="en-IN"/>
        </w:rPr>
      </w:pPr>
    </w:p>
    <w:p w14:paraId="0235DAAD" w14:textId="77777777" w:rsidR="00FB6A62" w:rsidRDefault="00FB6A62" w:rsidP="003378C9">
      <w:pPr>
        <w:rPr>
          <w:rFonts w:asciiTheme="majorHAnsi" w:hAnsiTheme="majorHAnsi"/>
          <w:b/>
          <w:u w:val="single"/>
          <w:lang w:val="en-IN"/>
        </w:rPr>
      </w:pPr>
    </w:p>
    <w:p w14:paraId="7E7E3A8B" w14:textId="77777777" w:rsidR="008679F2" w:rsidRDefault="008679F2" w:rsidP="00562307">
      <w:pPr>
        <w:pStyle w:val="NoSpacing"/>
        <w:rPr>
          <w:rFonts w:asciiTheme="majorHAnsi" w:hAnsiTheme="majorHAnsi"/>
          <w:b/>
          <w:bCs/>
          <w:u w:val="single"/>
          <w:lang w:val="en-IN"/>
        </w:rPr>
      </w:pPr>
    </w:p>
    <w:p w14:paraId="420B4777" w14:textId="77777777" w:rsidR="008679F2" w:rsidRDefault="008679F2" w:rsidP="00562307">
      <w:pPr>
        <w:pStyle w:val="NoSpacing"/>
        <w:rPr>
          <w:rFonts w:asciiTheme="majorHAnsi" w:hAnsiTheme="majorHAnsi"/>
          <w:b/>
          <w:bCs/>
          <w:u w:val="single"/>
          <w:lang w:val="en-IN"/>
        </w:rPr>
      </w:pPr>
    </w:p>
    <w:p w14:paraId="00A94CE4" w14:textId="4B98DAB6" w:rsidR="001E7D87" w:rsidRDefault="00F00738" w:rsidP="00562307">
      <w:pPr>
        <w:pStyle w:val="NoSpacing"/>
        <w:rPr>
          <w:rFonts w:asciiTheme="majorHAnsi" w:hAnsiTheme="majorHAnsi"/>
          <w:lang w:val="en-IN"/>
        </w:rPr>
      </w:pPr>
      <w:r w:rsidRPr="0052651C">
        <w:rPr>
          <w:rFonts w:asciiTheme="majorHAnsi" w:hAnsiTheme="majorHAnsi"/>
          <w:b/>
          <w:bCs/>
          <w:u w:val="single"/>
          <w:lang w:val="en-IN"/>
        </w:rPr>
        <w:t>PERSONAL DETAILS </w:t>
      </w:r>
      <w:r w:rsidRPr="0052651C">
        <w:rPr>
          <w:rFonts w:asciiTheme="majorHAnsi" w:hAnsiTheme="majorHAnsi"/>
          <w:lang w:val="en-IN"/>
        </w:rPr>
        <w:t>:</w:t>
      </w:r>
    </w:p>
    <w:p w14:paraId="79F7823E" w14:textId="0D4CFC0A" w:rsidR="0081706D" w:rsidRPr="0052651C" w:rsidRDefault="00F00738" w:rsidP="00562307">
      <w:pPr>
        <w:pStyle w:val="NoSpacing"/>
        <w:rPr>
          <w:rFonts w:asciiTheme="majorHAnsi" w:hAnsiTheme="majorHAnsi"/>
          <w:lang w:val="en-IN"/>
        </w:rPr>
      </w:pPr>
      <w:r w:rsidRPr="0052651C">
        <w:rPr>
          <w:rFonts w:asciiTheme="majorHAnsi" w:hAnsiTheme="majorHAnsi"/>
          <w:lang w:val="en-IN"/>
        </w:rPr>
        <w:br/>
      </w:r>
      <w:r w:rsidR="0081706D" w:rsidRPr="0052651C">
        <w:rPr>
          <w:rFonts w:asciiTheme="majorHAnsi" w:hAnsiTheme="majorHAnsi"/>
          <w:b/>
          <w:bCs/>
          <w:lang w:val="en-IN"/>
        </w:rPr>
        <w:t xml:space="preserve">               </w:t>
      </w:r>
      <w:r w:rsidR="0081706D" w:rsidRPr="0052651C">
        <w:rPr>
          <w:rFonts w:asciiTheme="majorHAnsi" w:hAnsiTheme="majorHAnsi"/>
          <w:b/>
          <w:lang w:val="en-IN"/>
        </w:rPr>
        <w:t>Permanent Address :</w:t>
      </w:r>
      <w:r w:rsidR="0081706D" w:rsidRPr="0052651C">
        <w:rPr>
          <w:rFonts w:asciiTheme="majorHAnsi" w:hAnsiTheme="majorHAnsi"/>
          <w:lang w:val="en-IN"/>
        </w:rPr>
        <w:t xml:space="preserve">   </w:t>
      </w:r>
      <w:r w:rsidR="008172C9">
        <w:rPr>
          <w:rFonts w:asciiTheme="majorHAnsi" w:hAnsiTheme="majorHAnsi"/>
          <w:lang w:val="en-IN"/>
        </w:rPr>
        <w:t xml:space="preserve">   </w:t>
      </w:r>
      <w:r w:rsidR="003378C9">
        <w:rPr>
          <w:rFonts w:asciiTheme="majorHAnsi" w:hAnsiTheme="majorHAnsi"/>
          <w:lang w:val="en-IN"/>
        </w:rPr>
        <w:t>A</w:t>
      </w:r>
      <w:r w:rsidR="005D7926">
        <w:rPr>
          <w:rFonts w:asciiTheme="majorHAnsi" w:hAnsiTheme="majorHAnsi"/>
          <w:lang w:val="en-IN"/>
        </w:rPr>
        <w:t>t/Po- Aye</w:t>
      </w:r>
      <w:r w:rsidR="001E13C1">
        <w:rPr>
          <w:rFonts w:asciiTheme="majorHAnsi" w:hAnsiTheme="majorHAnsi"/>
          <w:lang w:val="en-IN"/>
        </w:rPr>
        <w:t>ba</w:t>
      </w:r>
      <w:r w:rsidR="003378C9">
        <w:rPr>
          <w:rFonts w:asciiTheme="majorHAnsi" w:hAnsiTheme="majorHAnsi"/>
          <w:lang w:val="en-IN"/>
        </w:rPr>
        <w:t>, PS-</w:t>
      </w:r>
      <w:r w:rsidR="008679F2">
        <w:rPr>
          <w:rFonts w:asciiTheme="majorHAnsi" w:hAnsiTheme="majorHAnsi"/>
          <w:lang w:val="en-IN"/>
        </w:rPr>
        <w:t xml:space="preserve"> </w:t>
      </w:r>
      <w:r w:rsidR="005D7926">
        <w:rPr>
          <w:rFonts w:asciiTheme="majorHAnsi" w:hAnsiTheme="majorHAnsi"/>
          <w:lang w:val="en-IN"/>
        </w:rPr>
        <w:t>Kendrapad</w:t>
      </w:r>
      <w:r w:rsidR="001E13C1">
        <w:rPr>
          <w:rFonts w:asciiTheme="majorHAnsi" w:hAnsiTheme="majorHAnsi"/>
          <w:lang w:val="en-IN"/>
        </w:rPr>
        <w:t>a</w:t>
      </w:r>
    </w:p>
    <w:p w14:paraId="274C864D" w14:textId="58490FD3" w:rsidR="0081706D" w:rsidRPr="0052651C" w:rsidRDefault="0081706D" w:rsidP="00562307">
      <w:pPr>
        <w:pStyle w:val="NoSpacing"/>
        <w:rPr>
          <w:rFonts w:asciiTheme="majorHAnsi" w:hAnsiTheme="majorHAnsi"/>
          <w:bCs/>
          <w:lang w:val="en-IN"/>
        </w:rPr>
      </w:pPr>
      <w:r w:rsidRPr="0052651C">
        <w:rPr>
          <w:rFonts w:asciiTheme="majorHAnsi" w:hAnsiTheme="majorHAnsi"/>
          <w:b/>
          <w:bCs/>
          <w:lang w:val="en-IN"/>
        </w:rPr>
        <w:t xml:space="preserve">                                                        </w:t>
      </w:r>
      <w:r w:rsidR="0052651C">
        <w:rPr>
          <w:rFonts w:asciiTheme="majorHAnsi" w:hAnsiTheme="majorHAnsi"/>
          <w:b/>
          <w:bCs/>
          <w:lang w:val="en-IN"/>
        </w:rPr>
        <w:t xml:space="preserve">     </w:t>
      </w:r>
      <w:r w:rsidR="008172C9">
        <w:rPr>
          <w:rFonts w:asciiTheme="majorHAnsi" w:hAnsiTheme="majorHAnsi"/>
          <w:b/>
          <w:bCs/>
          <w:lang w:val="en-IN"/>
        </w:rPr>
        <w:t xml:space="preserve">   </w:t>
      </w:r>
      <w:r w:rsidR="005D7926">
        <w:rPr>
          <w:rFonts w:asciiTheme="majorHAnsi" w:hAnsiTheme="majorHAnsi"/>
          <w:bCs/>
          <w:lang w:val="en-IN"/>
        </w:rPr>
        <w:t>Dt- Kendrapad</w:t>
      </w:r>
      <w:r w:rsidR="003378C9">
        <w:rPr>
          <w:rFonts w:asciiTheme="majorHAnsi" w:hAnsiTheme="majorHAnsi"/>
          <w:bCs/>
          <w:lang w:val="en-IN"/>
        </w:rPr>
        <w:t>a , PIN- 7</w:t>
      </w:r>
      <w:r w:rsidR="001E13C1">
        <w:rPr>
          <w:rFonts w:asciiTheme="majorHAnsi" w:hAnsiTheme="majorHAnsi"/>
          <w:bCs/>
          <w:lang w:val="en-IN"/>
        </w:rPr>
        <w:t>54212</w:t>
      </w:r>
    </w:p>
    <w:p w14:paraId="3DC90E11" w14:textId="77777777" w:rsidR="0081706D" w:rsidRPr="0052651C" w:rsidRDefault="0081706D" w:rsidP="00562307">
      <w:pPr>
        <w:pStyle w:val="NoSpacing"/>
        <w:rPr>
          <w:rFonts w:asciiTheme="majorHAnsi" w:hAnsiTheme="majorHAnsi"/>
          <w:lang w:val="en-IN"/>
        </w:rPr>
      </w:pPr>
      <w:r w:rsidRPr="0052651C">
        <w:rPr>
          <w:rFonts w:asciiTheme="majorHAnsi" w:hAnsiTheme="majorHAnsi"/>
          <w:bCs/>
          <w:lang w:val="en-IN"/>
        </w:rPr>
        <w:t xml:space="preserve">                                                       </w:t>
      </w:r>
      <w:r w:rsidR="0052651C">
        <w:rPr>
          <w:rFonts w:asciiTheme="majorHAnsi" w:hAnsiTheme="majorHAnsi"/>
          <w:bCs/>
          <w:lang w:val="en-IN"/>
        </w:rPr>
        <w:t xml:space="preserve">      </w:t>
      </w:r>
      <w:r w:rsidRPr="0052651C">
        <w:rPr>
          <w:rFonts w:asciiTheme="majorHAnsi" w:hAnsiTheme="majorHAnsi"/>
          <w:bCs/>
          <w:lang w:val="en-IN"/>
        </w:rPr>
        <w:t xml:space="preserve"> </w:t>
      </w:r>
      <w:r w:rsidR="008172C9">
        <w:rPr>
          <w:rFonts w:asciiTheme="majorHAnsi" w:hAnsiTheme="majorHAnsi"/>
          <w:bCs/>
          <w:lang w:val="en-IN"/>
        </w:rPr>
        <w:t xml:space="preserve">  </w:t>
      </w:r>
      <w:r w:rsidRPr="0052651C">
        <w:rPr>
          <w:rFonts w:asciiTheme="majorHAnsi" w:hAnsiTheme="majorHAnsi"/>
          <w:bCs/>
          <w:lang w:val="en-IN"/>
        </w:rPr>
        <w:t>Odisha</w:t>
      </w:r>
    </w:p>
    <w:p w14:paraId="652D70B3" w14:textId="6113E8F2" w:rsidR="0081706D" w:rsidRPr="0052651C" w:rsidRDefault="0081706D" w:rsidP="0081706D">
      <w:pPr>
        <w:ind w:left="720"/>
        <w:rPr>
          <w:rFonts w:asciiTheme="majorHAnsi" w:hAnsiTheme="majorHAnsi"/>
          <w:lang w:val="en-IN"/>
        </w:rPr>
      </w:pPr>
      <w:r w:rsidRPr="0052651C">
        <w:rPr>
          <w:rFonts w:asciiTheme="majorHAnsi" w:hAnsiTheme="majorHAnsi"/>
          <w:b/>
          <w:bCs/>
          <w:u w:val="single"/>
          <w:lang w:val="en-IN"/>
        </w:rPr>
        <w:t xml:space="preserve">                                      </w:t>
      </w:r>
      <w:r w:rsidR="00F00738" w:rsidRPr="0052651C">
        <w:rPr>
          <w:rFonts w:asciiTheme="majorHAnsi" w:hAnsiTheme="majorHAnsi"/>
          <w:lang w:val="en-IN"/>
        </w:rPr>
        <w:br/>
      </w:r>
      <w:r w:rsidRPr="0052651C">
        <w:rPr>
          <w:rFonts w:asciiTheme="majorHAnsi" w:hAnsiTheme="majorHAnsi"/>
          <w:b/>
          <w:bCs/>
          <w:lang w:val="en-IN"/>
        </w:rPr>
        <w:t xml:space="preserve"> Date of Birth </w:t>
      </w:r>
      <w:r w:rsidR="00D27F7A" w:rsidRPr="0052651C">
        <w:rPr>
          <w:rFonts w:asciiTheme="majorHAnsi" w:hAnsiTheme="majorHAnsi"/>
          <w:lang w:val="en-IN"/>
        </w:rPr>
        <w:t xml:space="preserve">: </w:t>
      </w:r>
      <w:r w:rsidR="008172C9">
        <w:rPr>
          <w:rFonts w:asciiTheme="majorHAnsi" w:hAnsiTheme="majorHAnsi"/>
          <w:lang w:val="en-IN"/>
        </w:rPr>
        <w:tab/>
        <w:t xml:space="preserve">     </w:t>
      </w:r>
      <w:r w:rsidR="001E13C1">
        <w:rPr>
          <w:rFonts w:asciiTheme="majorHAnsi" w:hAnsiTheme="majorHAnsi"/>
          <w:lang w:val="en-IN"/>
        </w:rPr>
        <w:t>15</w:t>
      </w:r>
      <w:r w:rsidR="003378C9" w:rsidRPr="003378C9">
        <w:rPr>
          <w:rFonts w:asciiTheme="majorHAnsi" w:hAnsiTheme="majorHAnsi"/>
          <w:vertAlign w:val="superscript"/>
          <w:lang w:val="en-IN"/>
        </w:rPr>
        <w:t>th</w:t>
      </w:r>
      <w:r w:rsidR="009A1E2D">
        <w:rPr>
          <w:rFonts w:asciiTheme="majorHAnsi" w:hAnsiTheme="majorHAnsi"/>
          <w:lang w:val="en-IN"/>
        </w:rPr>
        <w:t xml:space="preserve"> March, 1997</w:t>
      </w:r>
      <w:r w:rsidR="00F00738" w:rsidRPr="0052651C">
        <w:rPr>
          <w:rFonts w:asciiTheme="majorHAnsi" w:hAnsiTheme="majorHAnsi"/>
          <w:lang w:val="en-IN"/>
        </w:rPr>
        <w:br/>
      </w:r>
      <w:r w:rsidRPr="0052651C">
        <w:rPr>
          <w:rFonts w:asciiTheme="majorHAnsi" w:hAnsiTheme="majorHAnsi"/>
          <w:b/>
          <w:bCs/>
          <w:lang w:val="en-IN"/>
        </w:rPr>
        <w:t xml:space="preserve"> </w:t>
      </w:r>
      <w:r w:rsidR="00F00738" w:rsidRPr="0052651C">
        <w:rPr>
          <w:rFonts w:asciiTheme="majorHAnsi" w:hAnsiTheme="majorHAnsi"/>
          <w:b/>
          <w:bCs/>
          <w:lang w:val="en-IN"/>
        </w:rPr>
        <w:t>Nationality </w:t>
      </w:r>
      <w:r w:rsidR="00F00738" w:rsidRPr="0052651C">
        <w:rPr>
          <w:rFonts w:asciiTheme="majorHAnsi" w:hAnsiTheme="majorHAnsi"/>
          <w:lang w:val="en-IN"/>
        </w:rPr>
        <w:t xml:space="preserve">: </w:t>
      </w:r>
      <w:r w:rsidR="008172C9">
        <w:rPr>
          <w:rFonts w:asciiTheme="majorHAnsi" w:hAnsiTheme="majorHAnsi"/>
          <w:lang w:val="en-IN"/>
        </w:rPr>
        <w:tab/>
      </w:r>
      <w:r w:rsidR="008172C9">
        <w:rPr>
          <w:rFonts w:asciiTheme="majorHAnsi" w:hAnsiTheme="majorHAnsi"/>
          <w:lang w:val="en-IN"/>
        </w:rPr>
        <w:tab/>
        <w:t xml:space="preserve">     </w:t>
      </w:r>
      <w:r w:rsidR="00F00738" w:rsidRPr="0052651C">
        <w:rPr>
          <w:rFonts w:asciiTheme="majorHAnsi" w:hAnsiTheme="majorHAnsi"/>
          <w:lang w:val="en-IN"/>
        </w:rPr>
        <w:t>Indian</w:t>
      </w:r>
      <w:r w:rsidR="00F00738" w:rsidRPr="0052651C">
        <w:rPr>
          <w:rFonts w:asciiTheme="majorHAnsi" w:hAnsiTheme="majorHAnsi"/>
          <w:lang w:val="en-IN"/>
        </w:rPr>
        <w:br/>
      </w:r>
      <w:r w:rsidRPr="0052651C">
        <w:rPr>
          <w:rFonts w:asciiTheme="majorHAnsi" w:hAnsiTheme="majorHAnsi"/>
          <w:b/>
          <w:bCs/>
          <w:lang w:val="en-IN"/>
        </w:rPr>
        <w:t xml:space="preserve"> Gender </w:t>
      </w:r>
      <w:r w:rsidRPr="0052651C">
        <w:rPr>
          <w:rFonts w:asciiTheme="majorHAnsi" w:hAnsiTheme="majorHAnsi"/>
          <w:lang w:val="en-IN"/>
        </w:rPr>
        <w:t xml:space="preserve">: </w:t>
      </w:r>
      <w:r w:rsidR="008172C9">
        <w:rPr>
          <w:rFonts w:asciiTheme="majorHAnsi" w:hAnsiTheme="majorHAnsi"/>
          <w:lang w:val="en-IN"/>
        </w:rPr>
        <w:tab/>
      </w:r>
      <w:r w:rsidR="008172C9">
        <w:rPr>
          <w:rFonts w:asciiTheme="majorHAnsi" w:hAnsiTheme="majorHAnsi"/>
          <w:lang w:val="en-IN"/>
        </w:rPr>
        <w:tab/>
        <w:t xml:space="preserve">     </w:t>
      </w:r>
      <w:r w:rsidR="009A1E2D">
        <w:rPr>
          <w:rFonts w:asciiTheme="majorHAnsi" w:hAnsiTheme="majorHAnsi"/>
          <w:lang w:val="en-IN"/>
        </w:rPr>
        <w:t>Female</w:t>
      </w:r>
      <w:r w:rsidR="00F00738" w:rsidRPr="0052651C">
        <w:rPr>
          <w:rFonts w:asciiTheme="majorHAnsi" w:hAnsiTheme="majorHAnsi"/>
          <w:lang w:val="en-IN"/>
        </w:rPr>
        <w:br/>
      </w:r>
      <w:r w:rsidR="00FE0878">
        <w:rPr>
          <w:rFonts w:asciiTheme="majorHAnsi" w:hAnsiTheme="majorHAnsi"/>
          <w:b/>
          <w:bCs/>
          <w:lang w:val="en-IN"/>
        </w:rPr>
        <w:t xml:space="preserve"> Marit</w:t>
      </w:r>
      <w:r w:rsidRPr="0052651C">
        <w:rPr>
          <w:rFonts w:asciiTheme="majorHAnsi" w:hAnsiTheme="majorHAnsi"/>
          <w:b/>
          <w:bCs/>
          <w:lang w:val="en-IN"/>
        </w:rPr>
        <w:t>al S</w:t>
      </w:r>
      <w:r w:rsidR="00F00738" w:rsidRPr="0052651C">
        <w:rPr>
          <w:rFonts w:asciiTheme="majorHAnsi" w:hAnsiTheme="majorHAnsi"/>
          <w:b/>
          <w:bCs/>
          <w:lang w:val="en-IN"/>
        </w:rPr>
        <w:t>tatus  </w:t>
      </w:r>
      <w:r w:rsidRPr="0052651C">
        <w:rPr>
          <w:rFonts w:asciiTheme="majorHAnsi" w:hAnsiTheme="majorHAnsi"/>
          <w:lang w:val="en-IN"/>
        </w:rPr>
        <w:t xml:space="preserve">: </w:t>
      </w:r>
      <w:r w:rsidR="008172C9">
        <w:rPr>
          <w:rFonts w:asciiTheme="majorHAnsi" w:hAnsiTheme="majorHAnsi"/>
          <w:lang w:val="en-IN"/>
        </w:rPr>
        <w:tab/>
        <w:t xml:space="preserve">     </w:t>
      </w:r>
      <w:r w:rsidR="009A1E2D">
        <w:rPr>
          <w:rFonts w:asciiTheme="majorHAnsi" w:hAnsiTheme="majorHAnsi"/>
          <w:lang w:val="en-IN"/>
        </w:rPr>
        <w:t>Single</w:t>
      </w:r>
    </w:p>
    <w:p w14:paraId="1B496AA8" w14:textId="6EA6424F" w:rsidR="00F00738" w:rsidRPr="0052651C" w:rsidRDefault="00F00738" w:rsidP="0081706D">
      <w:pPr>
        <w:rPr>
          <w:rFonts w:asciiTheme="majorHAnsi" w:hAnsiTheme="majorHAnsi"/>
          <w:lang w:val="en-IN"/>
        </w:rPr>
      </w:pPr>
      <w:r w:rsidRPr="0052651C">
        <w:rPr>
          <w:rFonts w:asciiTheme="majorHAnsi" w:hAnsiTheme="majorHAnsi"/>
          <w:b/>
          <w:bCs/>
          <w:u w:val="single"/>
          <w:lang w:val="en-IN"/>
        </w:rPr>
        <w:t>DECLARATION  </w:t>
      </w:r>
      <w:r w:rsidRPr="0052651C">
        <w:rPr>
          <w:rFonts w:asciiTheme="majorHAnsi" w:hAnsiTheme="majorHAnsi"/>
          <w:lang w:val="en-IN"/>
        </w:rPr>
        <w:t>:</w:t>
      </w:r>
      <w:r w:rsidRPr="0052651C">
        <w:rPr>
          <w:rFonts w:asciiTheme="majorHAnsi" w:hAnsiTheme="majorHAnsi"/>
          <w:lang w:val="en-IN"/>
        </w:rPr>
        <w:br/>
      </w:r>
      <w:r w:rsidR="0081706D" w:rsidRPr="0052651C">
        <w:rPr>
          <w:rFonts w:asciiTheme="majorHAnsi" w:hAnsiTheme="majorHAnsi"/>
          <w:lang w:val="en-IN"/>
        </w:rPr>
        <w:t xml:space="preserve">               </w:t>
      </w:r>
      <w:r w:rsidRPr="0052651C">
        <w:rPr>
          <w:rFonts w:asciiTheme="majorHAnsi" w:hAnsiTheme="majorHAnsi"/>
          <w:lang w:val="en-IN"/>
        </w:rPr>
        <w:t>I</w:t>
      </w:r>
      <w:r w:rsidR="0081706D" w:rsidRPr="0052651C">
        <w:rPr>
          <w:rFonts w:asciiTheme="majorHAnsi" w:hAnsiTheme="majorHAnsi"/>
          <w:lang w:val="en-IN"/>
        </w:rPr>
        <w:t xml:space="preserve"> do</w:t>
      </w:r>
      <w:r w:rsidRPr="0052651C">
        <w:rPr>
          <w:rFonts w:asciiTheme="majorHAnsi" w:hAnsiTheme="majorHAnsi"/>
          <w:lang w:val="en-IN"/>
        </w:rPr>
        <w:t xml:space="preserve"> hereby declare that all the above information furnished by me is true and </w:t>
      </w:r>
      <w:r w:rsidR="008679F2">
        <w:rPr>
          <w:rFonts w:asciiTheme="majorHAnsi" w:hAnsiTheme="majorHAnsi"/>
          <w:lang w:val="en-IN"/>
        </w:rPr>
        <w:t>c</w:t>
      </w:r>
      <w:r w:rsidRPr="0052651C">
        <w:rPr>
          <w:rFonts w:asciiTheme="majorHAnsi" w:hAnsiTheme="majorHAnsi"/>
          <w:lang w:val="en-IN"/>
        </w:rPr>
        <w:t>orrect to the best of my knowledge and belief.</w:t>
      </w:r>
      <w:r w:rsidRPr="0052651C">
        <w:rPr>
          <w:rFonts w:asciiTheme="majorHAnsi" w:hAnsiTheme="majorHAnsi"/>
          <w:lang w:val="en-IN"/>
        </w:rPr>
        <w:br/>
      </w:r>
      <w:r w:rsidRPr="0052651C">
        <w:rPr>
          <w:rFonts w:asciiTheme="majorHAnsi" w:hAnsiTheme="majorHAnsi"/>
          <w:lang w:val="en-IN"/>
        </w:rPr>
        <w:br/>
      </w:r>
      <w:r w:rsidRPr="0052651C">
        <w:rPr>
          <w:rFonts w:asciiTheme="majorHAnsi" w:hAnsiTheme="majorHAnsi"/>
          <w:b/>
          <w:bCs/>
          <w:lang w:val="en-IN"/>
        </w:rPr>
        <w:t>Date </w:t>
      </w:r>
      <w:r w:rsidRPr="0052651C">
        <w:rPr>
          <w:rFonts w:asciiTheme="majorHAnsi" w:hAnsiTheme="majorHAnsi"/>
          <w:lang w:val="en-IN"/>
        </w:rPr>
        <w:t>:</w:t>
      </w:r>
      <w:r w:rsidRPr="0052651C">
        <w:rPr>
          <w:rFonts w:asciiTheme="majorHAnsi" w:hAnsiTheme="majorHAnsi"/>
          <w:lang w:val="en-IN"/>
        </w:rPr>
        <w:br/>
      </w:r>
      <w:r w:rsidR="0081706D" w:rsidRPr="0052651C">
        <w:rPr>
          <w:rFonts w:asciiTheme="majorHAnsi" w:hAnsiTheme="majorHAnsi"/>
          <w:b/>
          <w:bCs/>
          <w:lang w:val="en-IN"/>
        </w:rPr>
        <w:t xml:space="preserve">Place </w:t>
      </w:r>
      <w:r w:rsidR="0081706D" w:rsidRPr="0052651C">
        <w:rPr>
          <w:rFonts w:asciiTheme="majorHAnsi" w:hAnsiTheme="majorHAnsi"/>
          <w:lang w:val="en-IN"/>
        </w:rPr>
        <w:t>:</w:t>
      </w:r>
      <w:r w:rsidR="001A5070">
        <w:rPr>
          <w:rFonts w:asciiTheme="majorHAnsi" w:hAnsiTheme="majorHAnsi"/>
          <w:lang w:val="en-IN"/>
        </w:rPr>
        <w:tab/>
      </w:r>
      <w:r w:rsidR="001A5070">
        <w:rPr>
          <w:rFonts w:asciiTheme="majorHAnsi" w:hAnsiTheme="majorHAnsi"/>
          <w:lang w:val="en-IN"/>
        </w:rPr>
        <w:tab/>
      </w:r>
      <w:r w:rsidR="001A5070">
        <w:rPr>
          <w:rFonts w:asciiTheme="majorHAnsi" w:hAnsiTheme="majorHAnsi"/>
          <w:lang w:val="en-IN"/>
        </w:rPr>
        <w:tab/>
      </w:r>
      <w:r w:rsidR="001A5070">
        <w:rPr>
          <w:rFonts w:asciiTheme="majorHAnsi" w:hAnsiTheme="majorHAnsi"/>
          <w:lang w:val="en-IN"/>
        </w:rPr>
        <w:tab/>
      </w:r>
      <w:r w:rsidR="001A5070">
        <w:rPr>
          <w:rFonts w:asciiTheme="majorHAnsi" w:hAnsiTheme="majorHAnsi"/>
          <w:lang w:val="en-IN"/>
        </w:rPr>
        <w:tab/>
      </w:r>
      <w:r w:rsidR="001A5070">
        <w:rPr>
          <w:rFonts w:asciiTheme="majorHAnsi" w:hAnsiTheme="majorHAnsi"/>
          <w:lang w:val="en-IN"/>
        </w:rPr>
        <w:tab/>
      </w:r>
      <w:r w:rsidR="001A5070">
        <w:rPr>
          <w:rFonts w:asciiTheme="majorHAnsi" w:hAnsiTheme="majorHAnsi"/>
          <w:lang w:val="en-IN"/>
        </w:rPr>
        <w:tab/>
      </w:r>
      <w:r w:rsidR="001A5070">
        <w:rPr>
          <w:rFonts w:asciiTheme="majorHAnsi" w:hAnsiTheme="majorHAnsi"/>
          <w:lang w:val="en-IN"/>
        </w:rPr>
        <w:tab/>
      </w:r>
      <w:r w:rsidR="001A5070">
        <w:rPr>
          <w:rFonts w:asciiTheme="majorHAnsi" w:hAnsiTheme="majorHAnsi"/>
          <w:lang w:val="en-IN"/>
        </w:rPr>
        <w:tab/>
      </w:r>
      <w:r w:rsidR="001A5070">
        <w:rPr>
          <w:rFonts w:asciiTheme="majorHAnsi" w:hAnsiTheme="majorHAnsi"/>
          <w:lang w:val="en-IN"/>
        </w:rPr>
        <w:tab/>
      </w:r>
      <w:r w:rsidR="001A5070">
        <w:rPr>
          <w:rFonts w:asciiTheme="majorHAnsi" w:hAnsiTheme="majorHAnsi"/>
          <w:lang w:val="en-IN"/>
        </w:rPr>
        <w:tab/>
      </w:r>
      <w:r w:rsidR="001A5070" w:rsidRPr="004D2964">
        <w:rPr>
          <w:rFonts w:asciiTheme="majorHAnsi" w:hAnsiTheme="majorHAnsi"/>
          <w:b/>
          <w:lang w:val="en-IN"/>
        </w:rPr>
        <w:t>Signature</w:t>
      </w:r>
    </w:p>
    <w:p w14:paraId="6A8D6A86" w14:textId="77777777" w:rsidR="007E0528" w:rsidRPr="0052651C" w:rsidRDefault="007E0528" w:rsidP="00F00738">
      <w:pPr>
        <w:rPr>
          <w:rFonts w:asciiTheme="majorHAnsi" w:hAnsiTheme="majorHAnsi"/>
        </w:rPr>
      </w:pPr>
    </w:p>
    <w:sectPr w:rsidR="007E0528" w:rsidRPr="0052651C" w:rsidSect="00824D9B">
      <w:headerReference w:type="default" r:id="rId8"/>
      <w:pgSz w:w="12240" w:h="15840"/>
      <w:pgMar w:top="1440" w:right="1440" w:bottom="1008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2597AE" w14:textId="77777777" w:rsidR="00C37CD0" w:rsidRDefault="00C37CD0" w:rsidP="002933AB">
      <w:pPr>
        <w:spacing w:after="0" w:line="240" w:lineRule="auto"/>
      </w:pPr>
      <w:r>
        <w:separator/>
      </w:r>
    </w:p>
  </w:endnote>
  <w:endnote w:type="continuationSeparator" w:id="0">
    <w:p w14:paraId="763D7079" w14:textId="77777777" w:rsidR="00C37CD0" w:rsidRDefault="00C37CD0" w:rsidP="00293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erif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A8015B" w14:textId="77777777" w:rsidR="00C37CD0" w:rsidRDefault="00C37CD0" w:rsidP="002933AB">
      <w:pPr>
        <w:spacing w:after="0" w:line="240" w:lineRule="auto"/>
      </w:pPr>
      <w:r>
        <w:separator/>
      </w:r>
    </w:p>
  </w:footnote>
  <w:footnote w:type="continuationSeparator" w:id="0">
    <w:p w14:paraId="3A8F5B45" w14:textId="77777777" w:rsidR="00C37CD0" w:rsidRDefault="00C37CD0" w:rsidP="002933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0A3820" w14:textId="77777777" w:rsidR="00811408" w:rsidRPr="00811408" w:rsidRDefault="00811408" w:rsidP="00811408">
    <w:pPr>
      <w:pStyle w:val="Header"/>
      <w:jc w:val="center"/>
      <w:rPr>
        <w:rFonts w:ascii="Arial" w:hAnsi="Arial" w:cs="Arial"/>
        <w:b/>
        <w:color w:val="0070C0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2592"/>
        </w:tabs>
        <w:ind w:left="3024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2592"/>
        </w:tabs>
        <w:ind w:left="3168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2592"/>
        </w:tabs>
        <w:ind w:left="3312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2592"/>
        </w:tabs>
        <w:ind w:left="3456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2592"/>
        </w:tabs>
        <w:ind w:left="3600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2592"/>
        </w:tabs>
        <w:ind w:left="3744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2592"/>
        </w:tabs>
        <w:ind w:left="3888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2592"/>
        </w:tabs>
        <w:ind w:left="4032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2592"/>
        </w:tabs>
        <w:ind w:left="4176" w:hanging="1584"/>
      </w:p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000005"/>
    <w:multiLevelType w:val="multilevel"/>
    <w:tmpl w:val="00000005"/>
    <w:name w:val="WW8Num4"/>
    <w:lvl w:ilvl="0">
      <w:start w:val="1"/>
      <w:numFmt w:val="bullet"/>
      <w:lvlText w:val=""/>
      <w:lvlJc w:val="left"/>
      <w:pPr>
        <w:tabs>
          <w:tab w:val="num" w:pos="283"/>
        </w:tabs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"/>
      <w:lvlJc w:val="left"/>
      <w:pPr>
        <w:tabs>
          <w:tab w:val="num" w:pos="567"/>
        </w:tabs>
      </w:pPr>
      <w:rPr>
        <w:rFonts w:ascii="Wingdings" w:hAnsi="Wingdings" w:cs="StarSymbol"/>
        <w:sz w:val="18"/>
        <w:szCs w:val="18"/>
      </w:rPr>
    </w:lvl>
    <w:lvl w:ilvl="2">
      <w:start w:val="1"/>
      <w:numFmt w:val="bullet"/>
      <w:lvlText w:val=""/>
      <w:lvlJc w:val="left"/>
      <w:pPr>
        <w:tabs>
          <w:tab w:val="num" w:pos="850"/>
        </w:tabs>
      </w:pPr>
      <w:rPr>
        <w:rFonts w:ascii="Wingdings" w:hAnsi="Wingdings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134"/>
        </w:tabs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"/>
      <w:lvlJc w:val="left"/>
      <w:pPr>
        <w:tabs>
          <w:tab w:val="num" w:pos="1417"/>
        </w:tabs>
      </w:pPr>
      <w:rPr>
        <w:rFonts w:ascii="Wingdings" w:hAnsi="Wingdings" w:cs="StarSymbol"/>
        <w:sz w:val="18"/>
        <w:szCs w:val="18"/>
      </w:rPr>
    </w:lvl>
    <w:lvl w:ilvl="5">
      <w:start w:val="1"/>
      <w:numFmt w:val="bullet"/>
      <w:lvlText w:val=""/>
      <w:lvlJc w:val="left"/>
      <w:pPr>
        <w:tabs>
          <w:tab w:val="num" w:pos="1701"/>
        </w:tabs>
      </w:pPr>
      <w:rPr>
        <w:rFonts w:ascii="Wingdings" w:hAnsi="Wingdings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1984"/>
        </w:tabs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"/>
      <w:lvlJc w:val="left"/>
      <w:pPr>
        <w:tabs>
          <w:tab w:val="num" w:pos="2268"/>
        </w:tabs>
      </w:pPr>
      <w:rPr>
        <w:rFonts w:ascii="Wingdings" w:hAnsi="Wingdings" w:cs="StarSymbol"/>
        <w:sz w:val="18"/>
        <w:szCs w:val="18"/>
      </w:rPr>
    </w:lvl>
    <w:lvl w:ilvl="8">
      <w:start w:val="1"/>
      <w:numFmt w:val="bullet"/>
      <w:lvlText w:val=""/>
      <w:lvlJc w:val="left"/>
      <w:pPr>
        <w:tabs>
          <w:tab w:val="num" w:pos="2551"/>
        </w:tabs>
      </w:pPr>
      <w:rPr>
        <w:rFonts w:ascii="Wingdings" w:hAnsi="Wingdings" w:cs="StarSymbol"/>
        <w:sz w:val="18"/>
        <w:szCs w:val="18"/>
      </w:rPr>
    </w:lvl>
  </w:abstractNum>
  <w:abstractNum w:abstractNumId="3" w15:restartNumberingAfterBreak="0">
    <w:nsid w:val="051B0563"/>
    <w:multiLevelType w:val="hybridMultilevel"/>
    <w:tmpl w:val="BF4C7B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366D0"/>
    <w:multiLevelType w:val="hybridMultilevel"/>
    <w:tmpl w:val="23388EA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0F661B"/>
    <w:multiLevelType w:val="hybridMultilevel"/>
    <w:tmpl w:val="D1ECF4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53305"/>
    <w:multiLevelType w:val="multilevel"/>
    <w:tmpl w:val="01580D8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✔"/>
      <w:lvlJc w:val="left"/>
      <w:pPr>
        <w:tabs>
          <w:tab w:val="num" w:pos="927"/>
        </w:tabs>
        <w:ind w:left="927" w:hanging="283"/>
      </w:pPr>
      <w:rPr>
        <w:rFonts w:ascii="StarSymbol" w:hAnsi="StarSymbol" w:cs="StarSymbol"/>
        <w:sz w:val="18"/>
        <w:szCs w:val="18"/>
      </w:rPr>
    </w:lvl>
    <w:lvl w:ilvl="2">
      <w:start w:val="1"/>
      <w:numFmt w:val="bullet"/>
      <w:lvlText w:val="✔"/>
      <w:lvlJc w:val="left"/>
      <w:pPr>
        <w:tabs>
          <w:tab w:val="num" w:pos="1210"/>
        </w:tabs>
        <w:ind w:left="1210" w:hanging="283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✔"/>
      <w:lvlJc w:val="left"/>
      <w:pPr>
        <w:tabs>
          <w:tab w:val="num" w:pos="1494"/>
        </w:tabs>
        <w:ind w:left="1494" w:hanging="283"/>
      </w:pPr>
      <w:rPr>
        <w:rFonts w:ascii="StarSymbol" w:hAnsi="StarSymbol" w:cs="StarSymbol"/>
        <w:sz w:val="18"/>
        <w:szCs w:val="18"/>
      </w:rPr>
    </w:lvl>
    <w:lvl w:ilvl="4">
      <w:start w:val="1"/>
      <w:numFmt w:val="bullet"/>
      <w:lvlText w:val="✔"/>
      <w:lvlJc w:val="left"/>
      <w:pPr>
        <w:tabs>
          <w:tab w:val="num" w:pos="1777"/>
        </w:tabs>
        <w:ind w:left="1777" w:hanging="283"/>
      </w:pPr>
      <w:rPr>
        <w:rFonts w:ascii="StarSymbol" w:hAnsi="StarSymbol" w:cs="StarSymbol"/>
        <w:sz w:val="18"/>
        <w:szCs w:val="18"/>
      </w:rPr>
    </w:lvl>
    <w:lvl w:ilvl="5">
      <w:start w:val="1"/>
      <w:numFmt w:val="bullet"/>
      <w:lvlText w:val="✔"/>
      <w:lvlJc w:val="left"/>
      <w:pPr>
        <w:tabs>
          <w:tab w:val="num" w:pos="2061"/>
        </w:tabs>
        <w:ind w:left="2061" w:hanging="283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✔"/>
      <w:lvlJc w:val="left"/>
      <w:pPr>
        <w:tabs>
          <w:tab w:val="num" w:pos="2344"/>
        </w:tabs>
        <w:ind w:left="2344" w:hanging="283"/>
      </w:pPr>
      <w:rPr>
        <w:rFonts w:ascii="StarSymbol" w:hAnsi="StarSymbol" w:cs="StarSymbol"/>
        <w:sz w:val="18"/>
        <w:szCs w:val="18"/>
      </w:rPr>
    </w:lvl>
    <w:lvl w:ilvl="7">
      <w:start w:val="1"/>
      <w:numFmt w:val="bullet"/>
      <w:lvlText w:val="✔"/>
      <w:lvlJc w:val="left"/>
      <w:pPr>
        <w:tabs>
          <w:tab w:val="num" w:pos="2628"/>
        </w:tabs>
        <w:ind w:left="2628" w:hanging="283"/>
      </w:pPr>
      <w:rPr>
        <w:rFonts w:ascii="StarSymbol" w:hAnsi="StarSymbol" w:cs="StarSymbol"/>
        <w:sz w:val="18"/>
        <w:szCs w:val="18"/>
      </w:rPr>
    </w:lvl>
    <w:lvl w:ilvl="8">
      <w:start w:val="1"/>
      <w:numFmt w:val="bullet"/>
      <w:lvlText w:val="✔"/>
      <w:lvlJc w:val="left"/>
      <w:pPr>
        <w:tabs>
          <w:tab w:val="num" w:pos="2911"/>
        </w:tabs>
        <w:ind w:left="2911" w:hanging="283"/>
      </w:pPr>
      <w:rPr>
        <w:rFonts w:ascii="StarSymbol" w:hAnsi="StarSymbol" w:cs="StarSymbol"/>
        <w:sz w:val="18"/>
        <w:szCs w:val="18"/>
      </w:rPr>
    </w:lvl>
  </w:abstractNum>
  <w:abstractNum w:abstractNumId="7" w15:restartNumberingAfterBreak="0">
    <w:nsid w:val="1B042E8C"/>
    <w:multiLevelType w:val="hybridMultilevel"/>
    <w:tmpl w:val="DB7CA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B3CC2"/>
    <w:multiLevelType w:val="hybridMultilevel"/>
    <w:tmpl w:val="1AAA5C5A"/>
    <w:lvl w:ilvl="0" w:tplc="9FD40E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D43767"/>
    <w:multiLevelType w:val="hybridMultilevel"/>
    <w:tmpl w:val="36026C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81EFF"/>
    <w:multiLevelType w:val="hybridMultilevel"/>
    <w:tmpl w:val="CD42E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C926A2"/>
    <w:multiLevelType w:val="hybridMultilevel"/>
    <w:tmpl w:val="EEB4FF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687685"/>
    <w:multiLevelType w:val="hybridMultilevel"/>
    <w:tmpl w:val="5C825C24"/>
    <w:lvl w:ilvl="0" w:tplc="0409000B">
      <w:start w:val="1"/>
      <w:numFmt w:val="bullet"/>
      <w:lvlText w:val=""/>
      <w:lvlJc w:val="left"/>
      <w:pPr>
        <w:ind w:left="16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3" w15:restartNumberingAfterBreak="0">
    <w:nsid w:val="34351D1B"/>
    <w:multiLevelType w:val="hybridMultilevel"/>
    <w:tmpl w:val="A106DF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2152A4"/>
    <w:multiLevelType w:val="hybridMultilevel"/>
    <w:tmpl w:val="6F6CFC28"/>
    <w:lvl w:ilvl="0" w:tplc="0409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5" w15:restartNumberingAfterBreak="0">
    <w:nsid w:val="36396128"/>
    <w:multiLevelType w:val="hybridMultilevel"/>
    <w:tmpl w:val="DC842C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3B7770"/>
    <w:multiLevelType w:val="hybridMultilevel"/>
    <w:tmpl w:val="E1EA64CC"/>
    <w:lvl w:ilvl="0" w:tplc="1C8A5308"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4241B9"/>
    <w:multiLevelType w:val="hybridMultilevel"/>
    <w:tmpl w:val="3574F7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A90AA6"/>
    <w:multiLevelType w:val="hybridMultilevel"/>
    <w:tmpl w:val="98CEBE72"/>
    <w:lvl w:ilvl="0" w:tplc="084EFD42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E378E6"/>
    <w:multiLevelType w:val="hybridMultilevel"/>
    <w:tmpl w:val="67F20A7C"/>
    <w:lvl w:ilvl="0" w:tplc="5FBE726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DB31563"/>
    <w:multiLevelType w:val="hybridMultilevel"/>
    <w:tmpl w:val="5030B6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4744B1"/>
    <w:multiLevelType w:val="hybridMultilevel"/>
    <w:tmpl w:val="1E807642"/>
    <w:lvl w:ilvl="0" w:tplc="0409000B">
      <w:start w:val="1"/>
      <w:numFmt w:val="bullet"/>
      <w:lvlText w:val=""/>
      <w:lvlJc w:val="left"/>
      <w:pPr>
        <w:ind w:left="22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22" w15:restartNumberingAfterBreak="0">
    <w:nsid w:val="566E7F9D"/>
    <w:multiLevelType w:val="hybridMultilevel"/>
    <w:tmpl w:val="E6EA48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2A21A8"/>
    <w:multiLevelType w:val="hybridMultilevel"/>
    <w:tmpl w:val="07E2D6F0"/>
    <w:lvl w:ilvl="0" w:tplc="3A0C3498">
      <w:numFmt w:val="bullet"/>
      <w:lvlText w:val="﷒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1E4D31"/>
    <w:multiLevelType w:val="hybridMultilevel"/>
    <w:tmpl w:val="1C926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1F31AC"/>
    <w:multiLevelType w:val="hybridMultilevel"/>
    <w:tmpl w:val="B35E8EE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CBC6B47"/>
    <w:multiLevelType w:val="hybridMultilevel"/>
    <w:tmpl w:val="A9E688D8"/>
    <w:lvl w:ilvl="0" w:tplc="A34AFDD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E43851"/>
    <w:multiLevelType w:val="hybridMultilevel"/>
    <w:tmpl w:val="61927658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8" w15:restartNumberingAfterBreak="0">
    <w:nsid w:val="6245306D"/>
    <w:multiLevelType w:val="hybridMultilevel"/>
    <w:tmpl w:val="029C654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3237238"/>
    <w:multiLevelType w:val="hybridMultilevel"/>
    <w:tmpl w:val="36E2D3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6959425D"/>
    <w:multiLevelType w:val="hybridMultilevel"/>
    <w:tmpl w:val="76CAB3C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1DC602A"/>
    <w:multiLevelType w:val="hybridMultilevel"/>
    <w:tmpl w:val="F90E32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F66CE5"/>
    <w:multiLevelType w:val="hybridMultilevel"/>
    <w:tmpl w:val="76F2C312"/>
    <w:lvl w:ilvl="0" w:tplc="0409000B">
      <w:start w:val="1"/>
      <w:numFmt w:val="bullet"/>
      <w:pStyle w:val="Heading1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pStyle w:val="Heading2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3" w15:restartNumberingAfterBreak="0">
    <w:nsid w:val="79200673"/>
    <w:multiLevelType w:val="hybridMultilevel"/>
    <w:tmpl w:val="15C0E5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FC52EC"/>
    <w:multiLevelType w:val="hybridMultilevel"/>
    <w:tmpl w:val="BC1E4F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AC6F5A"/>
    <w:multiLevelType w:val="hybridMultilevel"/>
    <w:tmpl w:val="36B0643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5"/>
  </w:num>
  <w:num w:numId="3">
    <w:abstractNumId w:val="4"/>
  </w:num>
  <w:num w:numId="4">
    <w:abstractNumId w:val="33"/>
  </w:num>
  <w:num w:numId="5">
    <w:abstractNumId w:val="15"/>
  </w:num>
  <w:num w:numId="6">
    <w:abstractNumId w:val="14"/>
  </w:num>
  <w:num w:numId="7">
    <w:abstractNumId w:val="16"/>
  </w:num>
  <w:num w:numId="8">
    <w:abstractNumId w:val="31"/>
  </w:num>
  <w:num w:numId="9">
    <w:abstractNumId w:val="17"/>
  </w:num>
  <w:num w:numId="10">
    <w:abstractNumId w:val="34"/>
  </w:num>
  <w:num w:numId="11">
    <w:abstractNumId w:val="27"/>
  </w:num>
  <w:num w:numId="12">
    <w:abstractNumId w:val="30"/>
  </w:num>
  <w:num w:numId="13">
    <w:abstractNumId w:val="6"/>
  </w:num>
  <w:num w:numId="14">
    <w:abstractNumId w:val="35"/>
  </w:num>
  <w:num w:numId="15">
    <w:abstractNumId w:val="12"/>
  </w:num>
  <w:num w:numId="16">
    <w:abstractNumId w:val="28"/>
  </w:num>
  <w:num w:numId="17">
    <w:abstractNumId w:val="24"/>
  </w:num>
  <w:num w:numId="18">
    <w:abstractNumId w:val="2"/>
  </w:num>
  <w:num w:numId="19">
    <w:abstractNumId w:val="29"/>
  </w:num>
  <w:num w:numId="20">
    <w:abstractNumId w:val="23"/>
  </w:num>
  <w:num w:numId="21">
    <w:abstractNumId w:val="7"/>
  </w:num>
  <w:num w:numId="22">
    <w:abstractNumId w:val="0"/>
  </w:num>
  <w:num w:numId="23">
    <w:abstractNumId w:val="21"/>
  </w:num>
  <w:num w:numId="24">
    <w:abstractNumId w:val="9"/>
  </w:num>
  <w:num w:numId="25">
    <w:abstractNumId w:val="13"/>
  </w:num>
  <w:num w:numId="26">
    <w:abstractNumId w:val="5"/>
  </w:num>
  <w:num w:numId="27">
    <w:abstractNumId w:val="3"/>
  </w:num>
  <w:num w:numId="28">
    <w:abstractNumId w:val="22"/>
  </w:num>
  <w:num w:numId="29">
    <w:abstractNumId w:val="10"/>
  </w:num>
  <w:num w:numId="30">
    <w:abstractNumId w:val="20"/>
  </w:num>
  <w:num w:numId="31">
    <w:abstractNumId w:val="1"/>
  </w:num>
  <w:num w:numId="32">
    <w:abstractNumId w:val="8"/>
  </w:num>
  <w:num w:numId="33">
    <w:abstractNumId w:val="11"/>
  </w:num>
  <w:num w:numId="34">
    <w:abstractNumId w:val="26"/>
  </w:num>
  <w:num w:numId="35">
    <w:abstractNumId w:val="18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40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2F"/>
    <w:rsid w:val="00000EA1"/>
    <w:rsid w:val="00010B39"/>
    <w:rsid w:val="00012856"/>
    <w:rsid w:val="00020344"/>
    <w:rsid w:val="00037EAE"/>
    <w:rsid w:val="000436C2"/>
    <w:rsid w:val="0005019E"/>
    <w:rsid w:val="000511F5"/>
    <w:rsid w:val="00052DA7"/>
    <w:rsid w:val="000619A0"/>
    <w:rsid w:val="00062B7B"/>
    <w:rsid w:val="00062F3D"/>
    <w:rsid w:val="000635F6"/>
    <w:rsid w:val="000637D6"/>
    <w:rsid w:val="000714EB"/>
    <w:rsid w:val="00072F7B"/>
    <w:rsid w:val="000751FD"/>
    <w:rsid w:val="000758B7"/>
    <w:rsid w:val="0007656F"/>
    <w:rsid w:val="000771A6"/>
    <w:rsid w:val="000879C7"/>
    <w:rsid w:val="000905F7"/>
    <w:rsid w:val="00093798"/>
    <w:rsid w:val="00095B10"/>
    <w:rsid w:val="00097EA4"/>
    <w:rsid w:val="000A1A01"/>
    <w:rsid w:val="000A4EC9"/>
    <w:rsid w:val="000B0B72"/>
    <w:rsid w:val="000B18DC"/>
    <w:rsid w:val="000B5177"/>
    <w:rsid w:val="000D3D6E"/>
    <w:rsid w:val="000D430A"/>
    <w:rsid w:val="000D4605"/>
    <w:rsid w:val="000E3D4C"/>
    <w:rsid w:val="000F733F"/>
    <w:rsid w:val="000F76F5"/>
    <w:rsid w:val="00102469"/>
    <w:rsid w:val="00104016"/>
    <w:rsid w:val="00106975"/>
    <w:rsid w:val="001117EB"/>
    <w:rsid w:val="001127BE"/>
    <w:rsid w:val="00112E10"/>
    <w:rsid w:val="00120FBD"/>
    <w:rsid w:val="001234FA"/>
    <w:rsid w:val="00123FE7"/>
    <w:rsid w:val="00124A6A"/>
    <w:rsid w:val="00124EAB"/>
    <w:rsid w:val="001263F9"/>
    <w:rsid w:val="00127050"/>
    <w:rsid w:val="00132116"/>
    <w:rsid w:val="00134991"/>
    <w:rsid w:val="00136E10"/>
    <w:rsid w:val="00137183"/>
    <w:rsid w:val="001423EA"/>
    <w:rsid w:val="00143289"/>
    <w:rsid w:val="00143A54"/>
    <w:rsid w:val="00156DC6"/>
    <w:rsid w:val="001621A2"/>
    <w:rsid w:val="00166F00"/>
    <w:rsid w:val="00170A6A"/>
    <w:rsid w:val="00176F08"/>
    <w:rsid w:val="001947F7"/>
    <w:rsid w:val="00194D6B"/>
    <w:rsid w:val="001A365B"/>
    <w:rsid w:val="001A5070"/>
    <w:rsid w:val="001A63C5"/>
    <w:rsid w:val="001A7C0E"/>
    <w:rsid w:val="001B23D3"/>
    <w:rsid w:val="001B2B6A"/>
    <w:rsid w:val="001B4D11"/>
    <w:rsid w:val="001B799B"/>
    <w:rsid w:val="001C0544"/>
    <w:rsid w:val="001C34F6"/>
    <w:rsid w:val="001D497D"/>
    <w:rsid w:val="001D6830"/>
    <w:rsid w:val="001E13C1"/>
    <w:rsid w:val="001E3943"/>
    <w:rsid w:val="001E51BF"/>
    <w:rsid w:val="001E59BC"/>
    <w:rsid w:val="001E6579"/>
    <w:rsid w:val="001E7D87"/>
    <w:rsid w:val="001F2E9F"/>
    <w:rsid w:val="00200D37"/>
    <w:rsid w:val="002044E4"/>
    <w:rsid w:val="00205065"/>
    <w:rsid w:val="00206FE7"/>
    <w:rsid w:val="00227828"/>
    <w:rsid w:val="00236263"/>
    <w:rsid w:val="0023785C"/>
    <w:rsid w:val="002440CF"/>
    <w:rsid w:val="00244EA2"/>
    <w:rsid w:val="00246FA2"/>
    <w:rsid w:val="0025079A"/>
    <w:rsid w:val="0025452F"/>
    <w:rsid w:val="002562C4"/>
    <w:rsid w:val="00260918"/>
    <w:rsid w:val="00264C70"/>
    <w:rsid w:val="00265EE1"/>
    <w:rsid w:val="00266A7D"/>
    <w:rsid w:val="002769FE"/>
    <w:rsid w:val="00281695"/>
    <w:rsid w:val="00284FC4"/>
    <w:rsid w:val="002911A1"/>
    <w:rsid w:val="002933AB"/>
    <w:rsid w:val="0029499E"/>
    <w:rsid w:val="0029578E"/>
    <w:rsid w:val="002A4DDD"/>
    <w:rsid w:val="002A5858"/>
    <w:rsid w:val="002B0A09"/>
    <w:rsid w:val="002B2782"/>
    <w:rsid w:val="002B2B81"/>
    <w:rsid w:val="002B4833"/>
    <w:rsid w:val="002B56B6"/>
    <w:rsid w:val="002C0B23"/>
    <w:rsid w:val="002C2962"/>
    <w:rsid w:val="002C4AA7"/>
    <w:rsid w:val="002C4B55"/>
    <w:rsid w:val="002C79F2"/>
    <w:rsid w:val="002D11E0"/>
    <w:rsid w:val="002F2FF8"/>
    <w:rsid w:val="00320584"/>
    <w:rsid w:val="00322683"/>
    <w:rsid w:val="00324249"/>
    <w:rsid w:val="003378C9"/>
    <w:rsid w:val="003435B2"/>
    <w:rsid w:val="003447FC"/>
    <w:rsid w:val="0034490A"/>
    <w:rsid w:val="00346AF0"/>
    <w:rsid w:val="00346E8D"/>
    <w:rsid w:val="00347F98"/>
    <w:rsid w:val="00351130"/>
    <w:rsid w:val="00353AA7"/>
    <w:rsid w:val="00354064"/>
    <w:rsid w:val="00354E58"/>
    <w:rsid w:val="003558C8"/>
    <w:rsid w:val="00357F43"/>
    <w:rsid w:val="00366902"/>
    <w:rsid w:val="00370114"/>
    <w:rsid w:val="00371C7C"/>
    <w:rsid w:val="00372AE4"/>
    <w:rsid w:val="003732E1"/>
    <w:rsid w:val="00375579"/>
    <w:rsid w:val="003760B9"/>
    <w:rsid w:val="00381433"/>
    <w:rsid w:val="00384DF4"/>
    <w:rsid w:val="00395E54"/>
    <w:rsid w:val="003A7123"/>
    <w:rsid w:val="003B3877"/>
    <w:rsid w:val="003B672F"/>
    <w:rsid w:val="003B7FE6"/>
    <w:rsid w:val="003C2BDB"/>
    <w:rsid w:val="003D2945"/>
    <w:rsid w:val="003D3759"/>
    <w:rsid w:val="003D4745"/>
    <w:rsid w:val="003E1C0B"/>
    <w:rsid w:val="003E3849"/>
    <w:rsid w:val="003E3AF2"/>
    <w:rsid w:val="003F3537"/>
    <w:rsid w:val="003F7613"/>
    <w:rsid w:val="00400255"/>
    <w:rsid w:val="00412EB7"/>
    <w:rsid w:val="0042493F"/>
    <w:rsid w:val="00426EBD"/>
    <w:rsid w:val="00427CF8"/>
    <w:rsid w:val="0043023F"/>
    <w:rsid w:val="00446B8E"/>
    <w:rsid w:val="00446FAA"/>
    <w:rsid w:val="0045399D"/>
    <w:rsid w:val="00454F75"/>
    <w:rsid w:val="00460570"/>
    <w:rsid w:val="00466D00"/>
    <w:rsid w:val="0047251F"/>
    <w:rsid w:val="00472ACF"/>
    <w:rsid w:val="00481530"/>
    <w:rsid w:val="004841B1"/>
    <w:rsid w:val="00484423"/>
    <w:rsid w:val="0048513E"/>
    <w:rsid w:val="00485CBE"/>
    <w:rsid w:val="00493347"/>
    <w:rsid w:val="004A6F01"/>
    <w:rsid w:val="004A79EC"/>
    <w:rsid w:val="004B0611"/>
    <w:rsid w:val="004B606F"/>
    <w:rsid w:val="004C1FFF"/>
    <w:rsid w:val="004D1CB0"/>
    <w:rsid w:val="004D2002"/>
    <w:rsid w:val="004D2964"/>
    <w:rsid w:val="004D73A4"/>
    <w:rsid w:val="004D79C8"/>
    <w:rsid w:val="004E77F5"/>
    <w:rsid w:val="004F02C7"/>
    <w:rsid w:val="004F0B4E"/>
    <w:rsid w:val="00501878"/>
    <w:rsid w:val="00502BDB"/>
    <w:rsid w:val="00505DC8"/>
    <w:rsid w:val="0051193D"/>
    <w:rsid w:val="00511A92"/>
    <w:rsid w:val="00514B7E"/>
    <w:rsid w:val="00515B45"/>
    <w:rsid w:val="00516C41"/>
    <w:rsid w:val="00520E09"/>
    <w:rsid w:val="00523CF0"/>
    <w:rsid w:val="00525CF1"/>
    <w:rsid w:val="0052651C"/>
    <w:rsid w:val="00526DD8"/>
    <w:rsid w:val="00527500"/>
    <w:rsid w:val="00530500"/>
    <w:rsid w:val="0053103B"/>
    <w:rsid w:val="00531FB7"/>
    <w:rsid w:val="0054173E"/>
    <w:rsid w:val="00542B0E"/>
    <w:rsid w:val="00542FD0"/>
    <w:rsid w:val="005444CC"/>
    <w:rsid w:val="0054555A"/>
    <w:rsid w:val="00546835"/>
    <w:rsid w:val="00562307"/>
    <w:rsid w:val="0056568D"/>
    <w:rsid w:val="005658E8"/>
    <w:rsid w:val="005708E1"/>
    <w:rsid w:val="005709DA"/>
    <w:rsid w:val="00580A15"/>
    <w:rsid w:val="00581B13"/>
    <w:rsid w:val="00586826"/>
    <w:rsid w:val="005906AA"/>
    <w:rsid w:val="00592089"/>
    <w:rsid w:val="00594931"/>
    <w:rsid w:val="00595196"/>
    <w:rsid w:val="00596CED"/>
    <w:rsid w:val="005A6F38"/>
    <w:rsid w:val="005B054C"/>
    <w:rsid w:val="005B22CA"/>
    <w:rsid w:val="005B393F"/>
    <w:rsid w:val="005B56A3"/>
    <w:rsid w:val="005C3020"/>
    <w:rsid w:val="005C5267"/>
    <w:rsid w:val="005D188D"/>
    <w:rsid w:val="005D2131"/>
    <w:rsid w:val="005D4D63"/>
    <w:rsid w:val="005D7926"/>
    <w:rsid w:val="005E6EF6"/>
    <w:rsid w:val="005F02D0"/>
    <w:rsid w:val="005F7ABC"/>
    <w:rsid w:val="00600B82"/>
    <w:rsid w:val="00610E6A"/>
    <w:rsid w:val="006115BC"/>
    <w:rsid w:val="00616039"/>
    <w:rsid w:val="00620E5D"/>
    <w:rsid w:val="0062178A"/>
    <w:rsid w:val="00626986"/>
    <w:rsid w:val="00627161"/>
    <w:rsid w:val="006321EC"/>
    <w:rsid w:val="00635812"/>
    <w:rsid w:val="0063717E"/>
    <w:rsid w:val="0064026B"/>
    <w:rsid w:val="00641E9C"/>
    <w:rsid w:val="00644DA0"/>
    <w:rsid w:val="00645053"/>
    <w:rsid w:val="006475F7"/>
    <w:rsid w:val="00650A8D"/>
    <w:rsid w:val="006513BA"/>
    <w:rsid w:val="00652660"/>
    <w:rsid w:val="00656751"/>
    <w:rsid w:val="00656FDB"/>
    <w:rsid w:val="006657E7"/>
    <w:rsid w:val="006712B7"/>
    <w:rsid w:val="00675A18"/>
    <w:rsid w:val="00677CA0"/>
    <w:rsid w:val="00684390"/>
    <w:rsid w:val="006848D5"/>
    <w:rsid w:val="006914F9"/>
    <w:rsid w:val="006A000B"/>
    <w:rsid w:val="006A0BEC"/>
    <w:rsid w:val="006A79B4"/>
    <w:rsid w:val="006B28CD"/>
    <w:rsid w:val="006B49B6"/>
    <w:rsid w:val="006B6C0D"/>
    <w:rsid w:val="006C02C9"/>
    <w:rsid w:val="006C1C1A"/>
    <w:rsid w:val="006C2026"/>
    <w:rsid w:val="006C5F9D"/>
    <w:rsid w:val="006D7416"/>
    <w:rsid w:val="006E029B"/>
    <w:rsid w:val="006E6F64"/>
    <w:rsid w:val="006F0670"/>
    <w:rsid w:val="006F1EFA"/>
    <w:rsid w:val="006F7279"/>
    <w:rsid w:val="00710B8F"/>
    <w:rsid w:val="00713395"/>
    <w:rsid w:val="00735912"/>
    <w:rsid w:val="00736EF4"/>
    <w:rsid w:val="00746C74"/>
    <w:rsid w:val="00753847"/>
    <w:rsid w:val="007556C6"/>
    <w:rsid w:val="007602F4"/>
    <w:rsid w:val="00760CF7"/>
    <w:rsid w:val="00761881"/>
    <w:rsid w:val="007636E7"/>
    <w:rsid w:val="00763D67"/>
    <w:rsid w:val="00763DE6"/>
    <w:rsid w:val="00771AEF"/>
    <w:rsid w:val="0077510B"/>
    <w:rsid w:val="00782F92"/>
    <w:rsid w:val="007908DB"/>
    <w:rsid w:val="007A1D96"/>
    <w:rsid w:val="007A6318"/>
    <w:rsid w:val="007B4DF7"/>
    <w:rsid w:val="007C0E27"/>
    <w:rsid w:val="007C1886"/>
    <w:rsid w:val="007D7E49"/>
    <w:rsid w:val="007E0528"/>
    <w:rsid w:val="007E2BB8"/>
    <w:rsid w:val="007E374E"/>
    <w:rsid w:val="007F51DE"/>
    <w:rsid w:val="00802F80"/>
    <w:rsid w:val="00805EC7"/>
    <w:rsid w:val="00811408"/>
    <w:rsid w:val="00812113"/>
    <w:rsid w:val="008123B4"/>
    <w:rsid w:val="00814C4E"/>
    <w:rsid w:val="00816C5D"/>
    <w:rsid w:val="0081706D"/>
    <w:rsid w:val="008172C9"/>
    <w:rsid w:val="00823B73"/>
    <w:rsid w:val="00824D9B"/>
    <w:rsid w:val="0082677A"/>
    <w:rsid w:val="008300D8"/>
    <w:rsid w:val="00836653"/>
    <w:rsid w:val="00840384"/>
    <w:rsid w:val="00846152"/>
    <w:rsid w:val="00853543"/>
    <w:rsid w:val="008549BF"/>
    <w:rsid w:val="00856BA6"/>
    <w:rsid w:val="00863554"/>
    <w:rsid w:val="00863569"/>
    <w:rsid w:val="00863E61"/>
    <w:rsid w:val="008679F2"/>
    <w:rsid w:val="00871F9E"/>
    <w:rsid w:val="00880278"/>
    <w:rsid w:val="00883EC7"/>
    <w:rsid w:val="008855B4"/>
    <w:rsid w:val="0089371C"/>
    <w:rsid w:val="008A07D8"/>
    <w:rsid w:val="008A733F"/>
    <w:rsid w:val="008A7D61"/>
    <w:rsid w:val="008B0BA0"/>
    <w:rsid w:val="008B0BEC"/>
    <w:rsid w:val="008B17CB"/>
    <w:rsid w:val="008B41F1"/>
    <w:rsid w:val="008B6325"/>
    <w:rsid w:val="008B79CB"/>
    <w:rsid w:val="008C51DE"/>
    <w:rsid w:val="008C55E2"/>
    <w:rsid w:val="008D21FE"/>
    <w:rsid w:val="008D3752"/>
    <w:rsid w:val="008D377C"/>
    <w:rsid w:val="008D5601"/>
    <w:rsid w:val="008F1B68"/>
    <w:rsid w:val="008F3681"/>
    <w:rsid w:val="008F382F"/>
    <w:rsid w:val="008F6020"/>
    <w:rsid w:val="008F6FD3"/>
    <w:rsid w:val="009020C1"/>
    <w:rsid w:val="00912235"/>
    <w:rsid w:val="009144AD"/>
    <w:rsid w:val="00921D52"/>
    <w:rsid w:val="00924D38"/>
    <w:rsid w:val="0093446D"/>
    <w:rsid w:val="009347E8"/>
    <w:rsid w:val="009349FC"/>
    <w:rsid w:val="009455A6"/>
    <w:rsid w:val="00962C61"/>
    <w:rsid w:val="0096475A"/>
    <w:rsid w:val="0097506D"/>
    <w:rsid w:val="0098143F"/>
    <w:rsid w:val="0098268B"/>
    <w:rsid w:val="00982E4E"/>
    <w:rsid w:val="00983D1D"/>
    <w:rsid w:val="009845EA"/>
    <w:rsid w:val="00994FF8"/>
    <w:rsid w:val="00995D65"/>
    <w:rsid w:val="00996D9A"/>
    <w:rsid w:val="00997257"/>
    <w:rsid w:val="009A11C1"/>
    <w:rsid w:val="009A1D94"/>
    <w:rsid w:val="009A1E2D"/>
    <w:rsid w:val="009A3D76"/>
    <w:rsid w:val="009A44A3"/>
    <w:rsid w:val="009A4B46"/>
    <w:rsid w:val="009B49CA"/>
    <w:rsid w:val="009C0021"/>
    <w:rsid w:val="009C50B4"/>
    <w:rsid w:val="009D027E"/>
    <w:rsid w:val="009D2224"/>
    <w:rsid w:val="009D2889"/>
    <w:rsid w:val="009D582B"/>
    <w:rsid w:val="009E09FC"/>
    <w:rsid w:val="009E32C7"/>
    <w:rsid w:val="009E6F6A"/>
    <w:rsid w:val="009F0292"/>
    <w:rsid w:val="009F0CB6"/>
    <w:rsid w:val="009F3EB5"/>
    <w:rsid w:val="00A02EB3"/>
    <w:rsid w:val="00A10D6A"/>
    <w:rsid w:val="00A14EDC"/>
    <w:rsid w:val="00A2326C"/>
    <w:rsid w:val="00A26E2F"/>
    <w:rsid w:val="00A27B18"/>
    <w:rsid w:val="00A32C35"/>
    <w:rsid w:val="00A33D60"/>
    <w:rsid w:val="00A51061"/>
    <w:rsid w:val="00A543C4"/>
    <w:rsid w:val="00A56414"/>
    <w:rsid w:val="00A63661"/>
    <w:rsid w:val="00A6466F"/>
    <w:rsid w:val="00A6602C"/>
    <w:rsid w:val="00A662FB"/>
    <w:rsid w:val="00A70A66"/>
    <w:rsid w:val="00A70DC0"/>
    <w:rsid w:val="00A72930"/>
    <w:rsid w:val="00A73AF9"/>
    <w:rsid w:val="00A74888"/>
    <w:rsid w:val="00A80DE0"/>
    <w:rsid w:val="00A8548B"/>
    <w:rsid w:val="00A91A85"/>
    <w:rsid w:val="00AA2C35"/>
    <w:rsid w:val="00AB0F73"/>
    <w:rsid w:val="00AD1701"/>
    <w:rsid w:val="00AD49C7"/>
    <w:rsid w:val="00AE5067"/>
    <w:rsid w:val="00AF173C"/>
    <w:rsid w:val="00AF6CB6"/>
    <w:rsid w:val="00B0064F"/>
    <w:rsid w:val="00B05BD4"/>
    <w:rsid w:val="00B117BA"/>
    <w:rsid w:val="00B118F5"/>
    <w:rsid w:val="00B14205"/>
    <w:rsid w:val="00B14E01"/>
    <w:rsid w:val="00B25557"/>
    <w:rsid w:val="00B34179"/>
    <w:rsid w:val="00B359AC"/>
    <w:rsid w:val="00B36D38"/>
    <w:rsid w:val="00B37A52"/>
    <w:rsid w:val="00B37F73"/>
    <w:rsid w:val="00B458FD"/>
    <w:rsid w:val="00B46B82"/>
    <w:rsid w:val="00B47791"/>
    <w:rsid w:val="00B634CD"/>
    <w:rsid w:val="00B74374"/>
    <w:rsid w:val="00B76138"/>
    <w:rsid w:val="00B77AC3"/>
    <w:rsid w:val="00B91752"/>
    <w:rsid w:val="00B91A57"/>
    <w:rsid w:val="00B9321B"/>
    <w:rsid w:val="00B97220"/>
    <w:rsid w:val="00BA1FBA"/>
    <w:rsid w:val="00BA5941"/>
    <w:rsid w:val="00BB6361"/>
    <w:rsid w:val="00BB6B89"/>
    <w:rsid w:val="00BB7C31"/>
    <w:rsid w:val="00BC0047"/>
    <w:rsid w:val="00BC45BE"/>
    <w:rsid w:val="00BD052E"/>
    <w:rsid w:val="00BD5D90"/>
    <w:rsid w:val="00BD719A"/>
    <w:rsid w:val="00BD74FE"/>
    <w:rsid w:val="00BE5A4D"/>
    <w:rsid w:val="00BF0111"/>
    <w:rsid w:val="00BF2485"/>
    <w:rsid w:val="00BF32D2"/>
    <w:rsid w:val="00BF6B46"/>
    <w:rsid w:val="00BF70FB"/>
    <w:rsid w:val="00C023B5"/>
    <w:rsid w:val="00C13B88"/>
    <w:rsid w:val="00C145B5"/>
    <w:rsid w:val="00C14E8E"/>
    <w:rsid w:val="00C21EF2"/>
    <w:rsid w:val="00C26A8B"/>
    <w:rsid w:val="00C30C88"/>
    <w:rsid w:val="00C363AB"/>
    <w:rsid w:val="00C37CD0"/>
    <w:rsid w:val="00C44968"/>
    <w:rsid w:val="00C50BCC"/>
    <w:rsid w:val="00C50DCA"/>
    <w:rsid w:val="00C62E38"/>
    <w:rsid w:val="00C72F55"/>
    <w:rsid w:val="00C80125"/>
    <w:rsid w:val="00C837B8"/>
    <w:rsid w:val="00C87DA7"/>
    <w:rsid w:val="00C911BB"/>
    <w:rsid w:val="00C92648"/>
    <w:rsid w:val="00C92685"/>
    <w:rsid w:val="00C92785"/>
    <w:rsid w:val="00C964EA"/>
    <w:rsid w:val="00CA3AB5"/>
    <w:rsid w:val="00CA6A13"/>
    <w:rsid w:val="00CB65D4"/>
    <w:rsid w:val="00CC1C4B"/>
    <w:rsid w:val="00CC1E25"/>
    <w:rsid w:val="00CD4126"/>
    <w:rsid w:val="00CD6EFA"/>
    <w:rsid w:val="00CD7455"/>
    <w:rsid w:val="00CE0B05"/>
    <w:rsid w:val="00CE0FA9"/>
    <w:rsid w:val="00CE17B0"/>
    <w:rsid w:val="00CE6DF1"/>
    <w:rsid w:val="00CF1182"/>
    <w:rsid w:val="00CF1493"/>
    <w:rsid w:val="00CF5957"/>
    <w:rsid w:val="00CF76B1"/>
    <w:rsid w:val="00CF76DC"/>
    <w:rsid w:val="00D06331"/>
    <w:rsid w:val="00D14A4E"/>
    <w:rsid w:val="00D14B40"/>
    <w:rsid w:val="00D17E50"/>
    <w:rsid w:val="00D2510D"/>
    <w:rsid w:val="00D27D47"/>
    <w:rsid w:val="00D27F7A"/>
    <w:rsid w:val="00D40003"/>
    <w:rsid w:val="00D41336"/>
    <w:rsid w:val="00D46673"/>
    <w:rsid w:val="00D54A96"/>
    <w:rsid w:val="00D54E88"/>
    <w:rsid w:val="00D55E0F"/>
    <w:rsid w:val="00D652CD"/>
    <w:rsid w:val="00D74E07"/>
    <w:rsid w:val="00D7522E"/>
    <w:rsid w:val="00D84646"/>
    <w:rsid w:val="00D86122"/>
    <w:rsid w:val="00D876DB"/>
    <w:rsid w:val="00D87724"/>
    <w:rsid w:val="00D926FD"/>
    <w:rsid w:val="00D94EA2"/>
    <w:rsid w:val="00D9561F"/>
    <w:rsid w:val="00D96E08"/>
    <w:rsid w:val="00D975BC"/>
    <w:rsid w:val="00DA0812"/>
    <w:rsid w:val="00DA1714"/>
    <w:rsid w:val="00DA6137"/>
    <w:rsid w:val="00DB008C"/>
    <w:rsid w:val="00DB4BD8"/>
    <w:rsid w:val="00DB6C87"/>
    <w:rsid w:val="00DB7006"/>
    <w:rsid w:val="00DB7419"/>
    <w:rsid w:val="00DC3FE6"/>
    <w:rsid w:val="00DC616C"/>
    <w:rsid w:val="00DE51CA"/>
    <w:rsid w:val="00DE6B5D"/>
    <w:rsid w:val="00DE7AAE"/>
    <w:rsid w:val="00DF2596"/>
    <w:rsid w:val="00DF4BDA"/>
    <w:rsid w:val="00DF5AF8"/>
    <w:rsid w:val="00E04B21"/>
    <w:rsid w:val="00E11A94"/>
    <w:rsid w:val="00E16DD8"/>
    <w:rsid w:val="00E20554"/>
    <w:rsid w:val="00E36B37"/>
    <w:rsid w:val="00E44A93"/>
    <w:rsid w:val="00E5188B"/>
    <w:rsid w:val="00E52EE2"/>
    <w:rsid w:val="00E56C24"/>
    <w:rsid w:val="00E6123D"/>
    <w:rsid w:val="00E7157E"/>
    <w:rsid w:val="00E74632"/>
    <w:rsid w:val="00E75C40"/>
    <w:rsid w:val="00E75DA7"/>
    <w:rsid w:val="00E959BA"/>
    <w:rsid w:val="00EA2345"/>
    <w:rsid w:val="00EA6E72"/>
    <w:rsid w:val="00EB501A"/>
    <w:rsid w:val="00EC7A05"/>
    <w:rsid w:val="00ED178C"/>
    <w:rsid w:val="00ED44D5"/>
    <w:rsid w:val="00ED5616"/>
    <w:rsid w:val="00ED712F"/>
    <w:rsid w:val="00EE0EFD"/>
    <w:rsid w:val="00EE5527"/>
    <w:rsid w:val="00EF3F10"/>
    <w:rsid w:val="00EF596F"/>
    <w:rsid w:val="00EF5BF6"/>
    <w:rsid w:val="00EF73AA"/>
    <w:rsid w:val="00F00738"/>
    <w:rsid w:val="00F044D1"/>
    <w:rsid w:val="00F06722"/>
    <w:rsid w:val="00F11E39"/>
    <w:rsid w:val="00F13AC8"/>
    <w:rsid w:val="00F13CF7"/>
    <w:rsid w:val="00F13D59"/>
    <w:rsid w:val="00F1551B"/>
    <w:rsid w:val="00F16524"/>
    <w:rsid w:val="00F20D41"/>
    <w:rsid w:val="00F2126A"/>
    <w:rsid w:val="00F361BB"/>
    <w:rsid w:val="00F43EF3"/>
    <w:rsid w:val="00F51AB2"/>
    <w:rsid w:val="00F53E7B"/>
    <w:rsid w:val="00F5780A"/>
    <w:rsid w:val="00F6504B"/>
    <w:rsid w:val="00F66349"/>
    <w:rsid w:val="00F674B5"/>
    <w:rsid w:val="00F707F6"/>
    <w:rsid w:val="00F72E90"/>
    <w:rsid w:val="00F76AA8"/>
    <w:rsid w:val="00F80C2B"/>
    <w:rsid w:val="00F82A6E"/>
    <w:rsid w:val="00F85ED6"/>
    <w:rsid w:val="00FA42F9"/>
    <w:rsid w:val="00FA4A71"/>
    <w:rsid w:val="00FB3BB5"/>
    <w:rsid w:val="00FB4752"/>
    <w:rsid w:val="00FB5E0A"/>
    <w:rsid w:val="00FB61D3"/>
    <w:rsid w:val="00FB635C"/>
    <w:rsid w:val="00FB6A62"/>
    <w:rsid w:val="00FD4357"/>
    <w:rsid w:val="00FD4D11"/>
    <w:rsid w:val="00FD5865"/>
    <w:rsid w:val="00FD66B0"/>
    <w:rsid w:val="00FE0878"/>
    <w:rsid w:val="00FE2928"/>
    <w:rsid w:val="00FE420A"/>
    <w:rsid w:val="00FE612F"/>
    <w:rsid w:val="00FE7049"/>
    <w:rsid w:val="00FF6204"/>
    <w:rsid w:val="00FF7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8BD98"/>
  <w15:docId w15:val="{51BDA6FB-6AF9-4291-BE29-D8CB85436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0584"/>
  </w:style>
  <w:style w:type="paragraph" w:styleId="Heading1">
    <w:name w:val="heading 1"/>
    <w:basedOn w:val="Normal"/>
    <w:next w:val="Normal"/>
    <w:link w:val="Heading1Char"/>
    <w:qFormat/>
    <w:rsid w:val="00811408"/>
    <w:pPr>
      <w:widowControl w:val="0"/>
      <w:numPr>
        <w:numId w:val="1"/>
      </w:numPr>
      <w:suppressAutoHyphens/>
      <w:autoSpaceDE w:val="0"/>
      <w:spacing w:after="0" w:line="240" w:lineRule="auto"/>
      <w:outlineLvl w:val="0"/>
    </w:pPr>
    <w:rPr>
      <w:rFonts w:ascii="Verdana" w:eastAsia="Times New Roman" w:hAnsi="Verdana" w:cs="Calibri"/>
      <w:sz w:val="24"/>
      <w:szCs w:val="24"/>
      <w:lang w:eastAsia="ar-SA"/>
    </w:rPr>
  </w:style>
  <w:style w:type="paragraph" w:styleId="Heading2">
    <w:name w:val="heading 2"/>
    <w:basedOn w:val="Normal"/>
    <w:next w:val="Normal"/>
    <w:link w:val="Heading2Char"/>
    <w:qFormat/>
    <w:rsid w:val="00811408"/>
    <w:pPr>
      <w:widowControl w:val="0"/>
      <w:numPr>
        <w:ilvl w:val="1"/>
        <w:numId w:val="1"/>
      </w:numPr>
      <w:suppressAutoHyphens/>
      <w:autoSpaceDE w:val="0"/>
      <w:spacing w:after="0" w:line="240" w:lineRule="auto"/>
      <w:outlineLvl w:val="1"/>
    </w:pPr>
    <w:rPr>
      <w:rFonts w:ascii="Verdana" w:eastAsia="Times New Roman" w:hAnsi="Verdana" w:cs="Calibri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12F"/>
    <w:pPr>
      <w:ind w:left="720"/>
      <w:contextualSpacing/>
    </w:pPr>
  </w:style>
  <w:style w:type="table" w:styleId="TableGrid">
    <w:name w:val="Table Grid"/>
    <w:basedOn w:val="TableNormal"/>
    <w:uiPriority w:val="59"/>
    <w:rsid w:val="00ED712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933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3AB"/>
  </w:style>
  <w:style w:type="paragraph" w:styleId="Footer">
    <w:name w:val="footer"/>
    <w:basedOn w:val="Normal"/>
    <w:link w:val="FooterChar"/>
    <w:uiPriority w:val="99"/>
    <w:unhideWhenUsed/>
    <w:rsid w:val="002933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3AB"/>
  </w:style>
  <w:style w:type="paragraph" w:styleId="BodyText2">
    <w:name w:val="Body Text 2"/>
    <w:basedOn w:val="Normal"/>
    <w:link w:val="BodyText2Char"/>
    <w:rsid w:val="00F707F6"/>
    <w:pPr>
      <w:widowControl w:val="0"/>
      <w:suppressAutoHyphens/>
      <w:overflowPunct w:val="0"/>
      <w:autoSpaceDE w:val="0"/>
      <w:autoSpaceDN w:val="0"/>
      <w:adjustRightInd w:val="0"/>
      <w:spacing w:after="120" w:line="240" w:lineRule="auto"/>
      <w:ind w:left="360"/>
      <w:textAlignment w:val="baseline"/>
    </w:pPr>
    <w:rPr>
      <w:rFonts w:ascii="Liberation Serif" w:eastAsia="Times New Roman" w:hAnsi="Liberation Serif" w:cs="Times New Roman"/>
      <w:kern w:val="1"/>
      <w:sz w:val="24"/>
      <w:szCs w:val="20"/>
      <w:lang w:eastAsia="en-IN"/>
    </w:rPr>
  </w:style>
  <w:style w:type="character" w:customStyle="1" w:styleId="BodyText2Char">
    <w:name w:val="Body Text 2 Char"/>
    <w:basedOn w:val="DefaultParagraphFont"/>
    <w:link w:val="BodyText2"/>
    <w:rsid w:val="00F707F6"/>
    <w:rPr>
      <w:rFonts w:ascii="Liberation Serif" w:eastAsia="Times New Roman" w:hAnsi="Liberation Serif" w:cs="Times New Roman"/>
      <w:kern w:val="1"/>
      <w:sz w:val="24"/>
      <w:szCs w:val="20"/>
      <w:lang w:eastAsia="en-IN"/>
    </w:rPr>
  </w:style>
  <w:style w:type="paragraph" w:styleId="BodyTextIndent">
    <w:name w:val="Body Text Indent"/>
    <w:basedOn w:val="Normal"/>
    <w:link w:val="BodyTextIndentChar"/>
    <w:rsid w:val="00F707F6"/>
    <w:pPr>
      <w:widowControl w:val="0"/>
      <w:suppressAutoHyphens/>
      <w:overflowPunct w:val="0"/>
      <w:autoSpaceDE w:val="0"/>
      <w:autoSpaceDN w:val="0"/>
      <w:adjustRightInd w:val="0"/>
      <w:spacing w:after="120" w:line="240" w:lineRule="auto"/>
      <w:ind w:left="283"/>
      <w:textAlignment w:val="baseline"/>
    </w:pPr>
    <w:rPr>
      <w:rFonts w:ascii="Liberation Serif" w:eastAsia="Times New Roman" w:hAnsi="Liberation Serif" w:cs="Times New Roman"/>
      <w:kern w:val="1"/>
      <w:sz w:val="24"/>
      <w:szCs w:val="20"/>
      <w:lang w:eastAsia="en-IN"/>
    </w:rPr>
  </w:style>
  <w:style w:type="character" w:customStyle="1" w:styleId="BodyTextIndentChar">
    <w:name w:val="Body Text Indent Char"/>
    <w:basedOn w:val="DefaultParagraphFont"/>
    <w:link w:val="BodyTextIndent"/>
    <w:rsid w:val="00F707F6"/>
    <w:rPr>
      <w:rFonts w:ascii="Liberation Serif" w:eastAsia="Times New Roman" w:hAnsi="Liberation Serif" w:cs="Times New Roman"/>
      <w:kern w:val="1"/>
      <w:sz w:val="24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42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20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811408"/>
    <w:rPr>
      <w:rFonts w:ascii="Verdana" w:eastAsia="Times New Roman" w:hAnsi="Verdana" w:cs="Calibri"/>
      <w:sz w:val="24"/>
      <w:szCs w:val="24"/>
      <w:lang w:eastAsia="ar-SA"/>
    </w:rPr>
  </w:style>
  <w:style w:type="character" w:customStyle="1" w:styleId="Heading2Char">
    <w:name w:val="Heading 2 Char"/>
    <w:basedOn w:val="DefaultParagraphFont"/>
    <w:link w:val="Heading2"/>
    <w:rsid w:val="00811408"/>
    <w:rPr>
      <w:rFonts w:ascii="Verdana" w:eastAsia="Times New Roman" w:hAnsi="Verdana" w:cs="Calibri"/>
      <w:sz w:val="24"/>
      <w:szCs w:val="24"/>
      <w:lang w:eastAsia="ar-SA"/>
    </w:rPr>
  </w:style>
  <w:style w:type="paragraph" w:styleId="List">
    <w:name w:val="List"/>
    <w:basedOn w:val="Normal"/>
    <w:rsid w:val="00347F98"/>
    <w:pPr>
      <w:widowControl w:val="0"/>
      <w:suppressAutoHyphens/>
      <w:autoSpaceDE w:val="0"/>
      <w:spacing w:after="0" w:line="240" w:lineRule="auto"/>
      <w:ind w:left="360" w:hanging="360"/>
    </w:pPr>
    <w:rPr>
      <w:rFonts w:ascii="Verdana" w:eastAsia="Times New Roman" w:hAnsi="Verdana" w:cs="Calibri"/>
      <w:sz w:val="24"/>
      <w:szCs w:val="24"/>
      <w:lang w:eastAsia="ar-SA"/>
    </w:rPr>
  </w:style>
  <w:style w:type="paragraph" w:customStyle="1" w:styleId="Text">
    <w:name w:val="Text"/>
    <w:basedOn w:val="Normal"/>
    <w:link w:val="TextCharChar"/>
    <w:rsid w:val="003B7FE6"/>
    <w:pPr>
      <w:spacing w:before="40" w:after="240" w:line="220" w:lineRule="exact"/>
      <w:contextualSpacing/>
    </w:pPr>
    <w:rPr>
      <w:rFonts w:ascii="Tahoma" w:eastAsia="Times New Roman" w:hAnsi="Tahoma" w:cs="Times New Roman"/>
      <w:spacing w:val="10"/>
      <w:sz w:val="16"/>
      <w:szCs w:val="16"/>
    </w:rPr>
  </w:style>
  <w:style w:type="character" w:customStyle="1" w:styleId="TextCharChar">
    <w:name w:val="Text Char Char"/>
    <w:basedOn w:val="DefaultParagraphFont"/>
    <w:link w:val="Text"/>
    <w:rsid w:val="003B7FE6"/>
    <w:rPr>
      <w:rFonts w:ascii="Tahoma" w:eastAsia="Times New Roman" w:hAnsi="Tahoma" w:cs="Times New Roman"/>
      <w:spacing w:val="10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46C74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75384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53847"/>
  </w:style>
  <w:style w:type="character" w:customStyle="1" w:styleId="xbe">
    <w:name w:val="_xbe"/>
    <w:basedOn w:val="DefaultParagraphFont"/>
    <w:rsid w:val="00EF596F"/>
  </w:style>
  <w:style w:type="paragraph" w:styleId="NormalWeb">
    <w:name w:val="Normal (Web)"/>
    <w:basedOn w:val="Normal"/>
    <w:uiPriority w:val="99"/>
    <w:semiHidden/>
    <w:unhideWhenUsed/>
    <w:rsid w:val="00CD6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00738"/>
    <w:rPr>
      <w:b/>
      <w:bCs/>
    </w:rPr>
  </w:style>
  <w:style w:type="paragraph" w:styleId="NoSpacing">
    <w:name w:val="No Spacing"/>
    <w:uiPriority w:val="1"/>
    <w:qFormat/>
    <w:rsid w:val="005623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815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9460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D5D40C-192F-544C-843D-7E007F2D4E5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umamahesh</dc:creator>
  <cp:lastModifiedBy>biswajitadas15@gmail.com</cp:lastModifiedBy>
  <cp:revision>2</cp:revision>
  <dcterms:created xsi:type="dcterms:W3CDTF">2022-12-20T02:43:00Z</dcterms:created>
  <dcterms:modified xsi:type="dcterms:W3CDTF">2022-12-20T02:43:00Z</dcterms:modified>
</cp:coreProperties>
</file>