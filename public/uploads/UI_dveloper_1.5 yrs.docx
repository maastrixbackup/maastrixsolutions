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468" w:tblpY="-101"/>
        <w:tblW w:w="0" w:type="auto"/>
        <w:tblBorders>
          <w:bottom w:val="single" w:sz="24" w:space="0" w:color="auto"/>
        </w:tblBorders>
        <w:tblLook w:val="04A0" w:firstRow="1" w:lastRow="0" w:firstColumn="1" w:lastColumn="0" w:noHBand="0" w:noVBand="1"/>
      </w:tblPr>
      <w:tblGrid>
        <w:gridCol w:w="4428"/>
        <w:gridCol w:w="5786"/>
      </w:tblGrid>
      <w:tr w:rsidR="00245C52" w:rsidRPr="00245C52" w14:paraId="78ED21B2" w14:textId="77777777" w:rsidTr="00245C52">
        <w:tc>
          <w:tcPr>
            <w:tcW w:w="4428" w:type="dxa"/>
            <w:shd w:val="clear" w:color="auto" w:fill="auto"/>
          </w:tcPr>
          <w:p w14:paraId="2D732586" w14:textId="77777777" w:rsidR="00F30FD7" w:rsidRPr="00245C52" w:rsidRDefault="00393CFA" w:rsidP="00245C52">
            <w:pPr>
              <w:rPr>
                <w:rFonts w:ascii="Calibri" w:hAnsi="Calibri" w:cs="Calibri"/>
                <w:b/>
                <w:sz w:val="28"/>
                <w:szCs w:val="28"/>
              </w:rPr>
            </w:pPr>
            <w:r>
              <w:rPr>
                <w:rFonts w:ascii="Calibri" w:hAnsi="Calibri" w:cs="Calibri"/>
                <w:b/>
                <w:sz w:val="28"/>
                <w:szCs w:val="28"/>
              </w:rPr>
              <w:t>Ajit Kumar Mahakuda</w:t>
            </w:r>
          </w:p>
          <w:p w14:paraId="3573424C" w14:textId="27B30480" w:rsidR="00F30FD7" w:rsidRPr="00245C52" w:rsidRDefault="008F7DCC" w:rsidP="007D0994">
            <w:pPr>
              <w:rPr>
                <w:rFonts w:ascii="Calibri" w:hAnsi="Calibri" w:cs="Calibri"/>
                <w:b/>
                <w:sz w:val="36"/>
                <w:szCs w:val="36"/>
              </w:rPr>
            </w:pPr>
            <w:r>
              <w:rPr>
                <w:rFonts w:ascii="Calibri" w:hAnsi="Calibri" w:cs="Calibri"/>
                <w:sz w:val="22"/>
                <w:szCs w:val="22"/>
              </w:rPr>
              <w:t>UI</w:t>
            </w:r>
            <w:r w:rsidR="00F30FD7" w:rsidRPr="00245C52">
              <w:rPr>
                <w:rFonts w:ascii="Calibri" w:hAnsi="Calibri" w:cs="Calibri"/>
                <w:sz w:val="22"/>
                <w:szCs w:val="22"/>
              </w:rPr>
              <w:t xml:space="preserve"> Developer</w:t>
            </w:r>
          </w:p>
        </w:tc>
        <w:tc>
          <w:tcPr>
            <w:tcW w:w="5786" w:type="dxa"/>
            <w:shd w:val="clear" w:color="auto" w:fill="auto"/>
          </w:tcPr>
          <w:p w14:paraId="21C3356D" w14:textId="77777777" w:rsidR="00F30FD7" w:rsidRPr="00245C52" w:rsidRDefault="00F30FD7" w:rsidP="00245C52">
            <w:pPr>
              <w:pStyle w:val="Heading3"/>
              <w:numPr>
                <w:ilvl w:val="0"/>
                <w:numId w:val="0"/>
              </w:numPr>
              <w:shd w:val="clear" w:color="auto" w:fill="FFFFFF"/>
              <w:spacing w:before="0"/>
              <w:rPr>
                <w:rFonts w:ascii="Calibri" w:hAnsi="Calibri" w:cs="Calibri"/>
                <w:color w:val="252932"/>
                <w:sz w:val="27"/>
                <w:szCs w:val="27"/>
                <w:lang w:eastAsia="en-US" w:bidi="ar-SA"/>
              </w:rPr>
            </w:pPr>
            <w:r w:rsidRPr="00245C52">
              <w:rPr>
                <w:rStyle w:val="txt"/>
                <w:rFonts w:ascii="Calibri" w:hAnsi="Calibri" w:cs="Calibri"/>
                <w:color w:val="252932"/>
              </w:rPr>
              <w:t>Personal Info</w:t>
            </w:r>
          </w:p>
          <w:p w14:paraId="58E56BF1" w14:textId="21C51237" w:rsidR="00F30FD7" w:rsidRPr="005A3882" w:rsidRDefault="00F30FD7" w:rsidP="00245C52">
            <w:pPr>
              <w:pStyle w:val="Heading4"/>
              <w:numPr>
                <w:ilvl w:val="0"/>
                <w:numId w:val="9"/>
              </w:numPr>
              <w:shd w:val="clear" w:color="auto" w:fill="FFFFFF"/>
              <w:spacing w:before="0" w:after="0"/>
              <w:rPr>
                <w:rFonts w:cs="Calibri"/>
                <w:b w:val="0"/>
                <w:color w:val="343434"/>
                <w:sz w:val="18"/>
                <w:szCs w:val="18"/>
                <w:lang w:val="en-US"/>
              </w:rPr>
            </w:pPr>
            <w:r w:rsidRPr="005A3882">
              <w:rPr>
                <w:rFonts w:cs="Calibri"/>
                <w:color w:val="343434"/>
                <w:sz w:val="20"/>
                <w:szCs w:val="20"/>
                <w:lang w:val="en-US"/>
              </w:rPr>
              <w:t xml:space="preserve">Address: </w:t>
            </w:r>
            <w:r w:rsidR="00235218">
              <w:rPr>
                <w:rFonts w:cs="Calibri"/>
                <w:b w:val="0"/>
                <w:color w:val="343434"/>
                <w:sz w:val="18"/>
                <w:szCs w:val="18"/>
                <w:shd w:val="clear" w:color="auto" w:fill="FFFFFF"/>
                <w:lang w:val="en-US"/>
              </w:rPr>
              <w:t>Saheed Nagar, Bhubaneswar, Odisha</w:t>
            </w:r>
          </w:p>
          <w:p w14:paraId="746AD21E" w14:textId="77777777" w:rsidR="00F30FD7" w:rsidRPr="005A3882" w:rsidRDefault="00F30FD7" w:rsidP="00245C52">
            <w:pPr>
              <w:pStyle w:val="Heading4"/>
              <w:numPr>
                <w:ilvl w:val="0"/>
                <w:numId w:val="9"/>
              </w:numPr>
              <w:shd w:val="clear" w:color="auto" w:fill="FFFFFF"/>
              <w:spacing w:before="0" w:after="0"/>
              <w:rPr>
                <w:rFonts w:cs="Calibri"/>
                <w:color w:val="343434"/>
                <w:sz w:val="20"/>
                <w:szCs w:val="20"/>
                <w:lang w:val="en-US"/>
              </w:rPr>
            </w:pPr>
            <w:r w:rsidRPr="005A3882">
              <w:rPr>
                <w:rFonts w:cs="Calibri"/>
                <w:color w:val="343434"/>
                <w:sz w:val="20"/>
                <w:szCs w:val="20"/>
                <w:lang w:val="en-US"/>
              </w:rPr>
              <w:t xml:space="preserve">Phone: </w:t>
            </w:r>
            <w:r w:rsidRPr="005A3882">
              <w:rPr>
                <w:rFonts w:cs="Calibri"/>
                <w:b w:val="0"/>
                <w:color w:val="343434"/>
                <w:sz w:val="18"/>
                <w:szCs w:val="18"/>
                <w:lang w:val="en-US"/>
              </w:rPr>
              <w:t>+91-</w:t>
            </w:r>
            <w:r w:rsidR="001E1769" w:rsidRPr="005A3882">
              <w:rPr>
                <w:rFonts w:cs="Calibri"/>
                <w:b w:val="0"/>
                <w:color w:val="343434"/>
                <w:sz w:val="18"/>
                <w:szCs w:val="18"/>
                <w:lang w:val="en-US"/>
              </w:rPr>
              <w:t>9337966764</w:t>
            </w:r>
          </w:p>
          <w:p w14:paraId="410BB35F" w14:textId="44E58890" w:rsidR="001E1769" w:rsidRPr="00560203" w:rsidRDefault="00F30FD7" w:rsidP="001E1769">
            <w:pPr>
              <w:pStyle w:val="Heading4"/>
              <w:numPr>
                <w:ilvl w:val="0"/>
                <w:numId w:val="9"/>
              </w:numPr>
              <w:shd w:val="clear" w:color="auto" w:fill="FFFFFF"/>
              <w:spacing w:before="0" w:after="0"/>
              <w:rPr>
                <w:rFonts w:cs="Calibri"/>
                <w:b w:val="0"/>
                <w:color w:val="343434"/>
                <w:sz w:val="18"/>
                <w:szCs w:val="18"/>
                <w:lang w:val="en-US"/>
              </w:rPr>
            </w:pPr>
            <w:r w:rsidRPr="005A3882">
              <w:rPr>
                <w:rFonts w:cs="Calibri"/>
                <w:color w:val="343434"/>
                <w:sz w:val="20"/>
                <w:szCs w:val="20"/>
                <w:lang w:val="en-US"/>
              </w:rPr>
              <w:t xml:space="preserve">E-mail: </w:t>
            </w:r>
            <w:hyperlink r:id="rId8" w:history="1">
              <w:r w:rsidR="00CF1807" w:rsidRPr="00366AB5">
                <w:rPr>
                  <w:rStyle w:val="Hyperlink"/>
                  <w:rFonts w:ascii="Calibri" w:hAnsi="Calibri" w:cs="Calibri"/>
                  <w:b w:val="0"/>
                  <w:sz w:val="18"/>
                  <w:szCs w:val="18"/>
                  <w:lang w:val="en-US"/>
                </w:rPr>
                <w:t>ajitmahakuda.</w:t>
              </w:r>
              <w:r w:rsidR="00CF1807" w:rsidRPr="00366AB5">
                <w:rPr>
                  <w:rStyle w:val="Hyperlink"/>
                  <w:rFonts w:ascii="Calibri" w:hAnsi="Calibri" w:cs="Calibri"/>
                  <w:sz w:val="18"/>
                  <w:szCs w:val="18"/>
                  <w:lang w:val="en-US"/>
                </w:rPr>
                <w:t>dev</w:t>
              </w:r>
              <w:r w:rsidR="00CF1807" w:rsidRPr="00366AB5">
                <w:rPr>
                  <w:rStyle w:val="Hyperlink"/>
                  <w:rFonts w:ascii="Calibri" w:hAnsi="Calibri" w:cs="Calibri"/>
                  <w:b w:val="0"/>
                  <w:sz w:val="18"/>
                  <w:szCs w:val="18"/>
                  <w:lang w:val="en-US"/>
                </w:rPr>
                <w:t>@gmail.com</w:t>
              </w:r>
            </w:hyperlink>
          </w:p>
        </w:tc>
      </w:tr>
    </w:tbl>
    <w:p w14:paraId="3C328FDE" w14:textId="77777777" w:rsidR="00560203" w:rsidRDefault="00245C52">
      <w:pPr>
        <w:rPr>
          <w:color w:val="000000"/>
          <w:sz w:val="20"/>
          <w:szCs w:val="22"/>
          <w:lang w:val="it-IT"/>
        </w:rPr>
      </w:pPr>
      <w:bookmarkStart w:id="0" w:name="__UnoMark__308_1809444873"/>
      <w:bookmarkEnd w:id="0"/>
      <w:r>
        <w:rPr>
          <w:color w:val="000000"/>
          <w:sz w:val="20"/>
          <w:szCs w:val="22"/>
          <w:lang w:val="it-IT"/>
        </w:rPr>
        <w:t xml:space="preserve">      </w:t>
      </w:r>
      <w:r w:rsidR="00196F01">
        <w:rPr>
          <w:color w:val="000000"/>
          <w:sz w:val="20"/>
          <w:szCs w:val="22"/>
          <w:lang w:val="it-IT"/>
        </w:rPr>
        <w:t xml:space="preserve">   </w:t>
      </w:r>
    </w:p>
    <w:p w14:paraId="7AC60831" w14:textId="77777777" w:rsidR="00F30FD7" w:rsidRDefault="00196F01">
      <w:pPr>
        <w:rPr>
          <w:rFonts w:ascii="Calibri" w:hAnsi="Calibri" w:cs="Calibri"/>
          <w:b/>
          <w:color w:val="000000"/>
          <w:u w:val="single"/>
          <w:lang w:val="it-IT"/>
        </w:rPr>
      </w:pPr>
      <w:r>
        <w:rPr>
          <w:color w:val="000000"/>
          <w:sz w:val="20"/>
          <w:szCs w:val="22"/>
          <w:lang w:val="it-IT"/>
        </w:rPr>
        <w:t xml:space="preserve">      </w:t>
      </w:r>
      <w:r w:rsidR="00245C52">
        <w:rPr>
          <w:color w:val="000000"/>
          <w:sz w:val="20"/>
          <w:szCs w:val="22"/>
          <w:lang w:val="it-IT"/>
        </w:rPr>
        <w:t xml:space="preserve"> </w:t>
      </w:r>
      <w:r w:rsidR="00F30FD7">
        <w:rPr>
          <w:rFonts w:ascii="Calibri" w:hAnsi="Calibri" w:cs="Calibri"/>
          <w:b/>
          <w:color w:val="000000"/>
          <w:u w:val="single"/>
          <w:lang w:val="it-IT"/>
        </w:rPr>
        <w:t>Summary</w:t>
      </w:r>
    </w:p>
    <w:p w14:paraId="1A354A1F" w14:textId="29AB0F4A" w:rsidR="00F30FD7" w:rsidRDefault="00F30FD7" w:rsidP="00245C52">
      <w:pPr>
        <w:numPr>
          <w:ilvl w:val="0"/>
          <w:numId w:val="5"/>
        </w:numPr>
        <w:spacing w:line="240" w:lineRule="atLeast"/>
        <w:jc w:val="both"/>
        <w:rPr>
          <w:rFonts w:ascii="Calibri" w:hAnsi="Calibri" w:cs="Calibri"/>
          <w:color w:val="000000"/>
          <w:sz w:val="20"/>
          <w:szCs w:val="20"/>
        </w:rPr>
      </w:pPr>
      <w:r w:rsidRPr="00F30FD7">
        <w:rPr>
          <w:rFonts w:ascii="Calibri" w:hAnsi="Calibri" w:cs="Calibri"/>
          <w:color w:val="000000"/>
          <w:sz w:val="20"/>
          <w:szCs w:val="20"/>
        </w:rPr>
        <w:t xml:space="preserve">Have been involved in web </w:t>
      </w:r>
      <w:r w:rsidR="00C163E4">
        <w:rPr>
          <w:rFonts w:ascii="Calibri" w:hAnsi="Calibri" w:cs="Calibri"/>
          <w:color w:val="000000"/>
          <w:sz w:val="20"/>
          <w:szCs w:val="20"/>
        </w:rPr>
        <w:t xml:space="preserve">UI/UX Developer for the past </w:t>
      </w:r>
      <w:r w:rsidR="00C504C1">
        <w:rPr>
          <w:rFonts w:ascii="Calibri" w:hAnsi="Calibri" w:cs="Calibri"/>
          <w:color w:val="000000"/>
          <w:sz w:val="20"/>
          <w:szCs w:val="20"/>
        </w:rPr>
        <w:t>1.5</w:t>
      </w:r>
      <w:r w:rsidR="005C66F3">
        <w:rPr>
          <w:rFonts w:ascii="Calibri" w:hAnsi="Calibri" w:cs="Calibri"/>
          <w:color w:val="000000"/>
          <w:sz w:val="20"/>
          <w:szCs w:val="20"/>
        </w:rPr>
        <w:t xml:space="preserve"> </w:t>
      </w:r>
      <w:r w:rsidRPr="00F30FD7">
        <w:rPr>
          <w:rFonts w:ascii="Calibri" w:hAnsi="Calibri" w:cs="Calibri"/>
          <w:color w:val="000000"/>
          <w:sz w:val="20"/>
          <w:szCs w:val="20"/>
        </w:rPr>
        <w:t>years. Primary focus being on developing multi-tier web Applications as well as single page application involving complex R &amp; D activities using latest technology. Seeking a position to utilize my skills and abilities in the Information Technology Industry that offers professional growth while being resourceful, innovative and flexible.</w:t>
      </w:r>
    </w:p>
    <w:p w14:paraId="096946BB" w14:textId="213D8B2F" w:rsidR="00F30FD7" w:rsidRDefault="00F30FD7" w:rsidP="00245C52">
      <w:pPr>
        <w:numPr>
          <w:ilvl w:val="0"/>
          <w:numId w:val="5"/>
        </w:numPr>
        <w:spacing w:line="240" w:lineRule="atLeast"/>
        <w:jc w:val="both"/>
        <w:rPr>
          <w:rFonts w:ascii="Calibri" w:hAnsi="Calibri" w:cs="Calibri"/>
          <w:color w:val="000000"/>
          <w:sz w:val="20"/>
          <w:szCs w:val="20"/>
        </w:rPr>
      </w:pPr>
      <w:r w:rsidRPr="00F30FD7">
        <w:rPr>
          <w:rFonts w:ascii="Calibri" w:hAnsi="Calibri" w:cs="Calibri"/>
          <w:color w:val="000000"/>
          <w:sz w:val="20"/>
          <w:szCs w:val="20"/>
        </w:rPr>
        <w:t>Strong develo</w:t>
      </w:r>
      <w:r w:rsidR="00267012">
        <w:rPr>
          <w:rFonts w:ascii="Calibri" w:hAnsi="Calibri" w:cs="Calibri"/>
          <w:color w:val="000000"/>
          <w:sz w:val="20"/>
          <w:szCs w:val="20"/>
        </w:rPr>
        <w:t>ping experience with HTML5</w:t>
      </w:r>
      <w:r w:rsidRPr="00F30FD7">
        <w:rPr>
          <w:rFonts w:ascii="Calibri" w:hAnsi="Calibri" w:cs="Calibri"/>
          <w:color w:val="000000"/>
          <w:sz w:val="20"/>
          <w:szCs w:val="20"/>
        </w:rPr>
        <w:t>, CSS3</w:t>
      </w:r>
      <w:r w:rsidR="001E1769">
        <w:rPr>
          <w:rFonts w:ascii="Calibri" w:hAnsi="Calibri" w:cs="Calibri"/>
          <w:color w:val="000000"/>
          <w:sz w:val="20"/>
          <w:szCs w:val="20"/>
        </w:rPr>
        <w:t>, jQuery, JavaScript</w:t>
      </w:r>
      <w:r w:rsidR="006F2EE1">
        <w:rPr>
          <w:rFonts w:ascii="Calibri" w:hAnsi="Calibri" w:cs="Calibri"/>
          <w:color w:val="000000"/>
          <w:sz w:val="20"/>
          <w:szCs w:val="20"/>
        </w:rPr>
        <w:t>,</w:t>
      </w:r>
      <w:r w:rsidR="001C4408">
        <w:rPr>
          <w:rFonts w:ascii="Calibri" w:hAnsi="Calibri" w:cs="Calibri"/>
          <w:color w:val="000000"/>
          <w:sz w:val="20"/>
          <w:szCs w:val="20"/>
        </w:rPr>
        <w:t xml:space="preserve"> Angular,</w:t>
      </w:r>
      <w:r w:rsidR="006F2EE1">
        <w:rPr>
          <w:rFonts w:ascii="Calibri" w:hAnsi="Calibri" w:cs="Calibri"/>
          <w:color w:val="000000"/>
          <w:sz w:val="20"/>
          <w:szCs w:val="20"/>
        </w:rPr>
        <w:t xml:space="preserve"> </w:t>
      </w:r>
      <w:r w:rsidR="0070135D">
        <w:rPr>
          <w:rFonts w:ascii="Calibri" w:hAnsi="Calibri" w:cs="Calibri"/>
          <w:color w:val="000000"/>
          <w:sz w:val="20"/>
          <w:szCs w:val="20"/>
        </w:rPr>
        <w:t>Typescript.</w:t>
      </w:r>
    </w:p>
    <w:p w14:paraId="26CB21A4" w14:textId="665899C2" w:rsidR="00F30FD7" w:rsidRDefault="00F30FD7" w:rsidP="001E1769">
      <w:pPr>
        <w:numPr>
          <w:ilvl w:val="0"/>
          <w:numId w:val="5"/>
        </w:numPr>
        <w:spacing w:line="240" w:lineRule="atLeast"/>
        <w:jc w:val="both"/>
        <w:rPr>
          <w:rFonts w:ascii="Calibri" w:hAnsi="Calibri" w:cs="Calibri"/>
          <w:color w:val="000000"/>
          <w:sz w:val="20"/>
          <w:szCs w:val="20"/>
        </w:rPr>
      </w:pPr>
      <w:r w:rsidRPr="00F30FD7">
        <w:rPr>
          <w:rFonts w:ascii="Calibri" w:hAnsi="Calibri" w:cs="Calibri"/>
          <w:color w:val="000000"/>
          <w:sz w:val="20"/>
          <w:szCs w:val="20"/>
        </w:rPr>
        <w:t xml:space="preserve">Strong experience in </w:t>
      </w:r>
      <w:r w:rsidR="00F7718A">
        <w:rPr>
          <w:rFonts w:ascii="Calibri" w:hAnsi="Calibri" w:cs="Calibri"/>
          <w:color w:val="000000"/>
          <w:sz w:val="20"/>
          <w:szCs w:val="20"/>
        </w:rPr>
        <w:t xml:space="preserve">mobile first </w:t>
      </w:r>
      <w:r w:rsidRPr="00F30FD7">
        <w:rPr>
          <w:rFonts w:ascii="Calibri" w:hAnsi="Calibri" w:cs="Calibri"/>
          <w:color w:val="000000"/>
          <w:sz w:val="20"/>
          <w:szCs w:val="20"/>
        </w:rPr>
        <w:t>responsive web page and developed</w:t>
      </w:r>
      <w:r w:rsidR="001E1769">
        <w:rPr>
          <w:rFonts w:ascii="Calibri" w:hAnsi="Calibri" w:cs="Calibri"/>
          <w:color w:val="000000"/>
          <w:sz w:val="20"/>
          <w:szCs w:val="20"/>
        </w:rPr>
        <w:t xml:space="preserve"> css3 layout using Bootsrap</w:t>
      </w:r>
      <w:r w:rsidR="00F7718A">
        <w:rPr>
          <w:rFonts w:ascii="Calibri" w:hAnsi="Calibri" w:cs="Calibri"/>
          <w:color w:val="000000"/>
          <w:sz w:val="20"/>
          <w:szCs w:val="20"/>
        </w:rPr>
        <w:t xml:space="preserve"> 3 &amp; 4</w:t>
      </w:r>
      <w:r w:rsidRPr="00F30FD7">
        <w:rPr>
          <w:rFonts w:ascii="Calibri" w:hAnsi="Calibri" w:cs="Calibri"/>
          <w:color w:val="000000"/>
          <w:sz w:val="20"/>
          <w:szCs w:val="20"/>
        </w:rPr>
        <w:t>.</w:t>
      </w:r>
    </w:p>
    <w:p w14:paraId="700F9B77" w14:textId="27166936" w:rsidR="00F7718A" w:rsidRDefault="00F7718A" w:rsidP="001E1769">
      <w:pPr>
        <w:numPr>
          <w:ilvl w:val="0"/>
          <w:numId w:val="5"/>
        </w:numPr>
        <w:spacing w:line="240" w:lineRule="atLeast"/>
        <w:jc w:val="both"/>
        <w:rPr>
          <w:rFonts w:ascii="Calibri" w:hAnsi="Calibri" w:cs="Calibri"/>
          <w:color w:val="000000"/>
          <w:sz w:val="20"/>
          <w:szCs w:val="20"/>
        </w:rPr>
      </w:pPr>
      <w:r>
        <w:rPr>
          <w:rFonts w:ascii="Calibri" w:hAnsi="Calibri" w:cs="Calibri"/>
          <w:color w:val="000000"/>
          <w:sz w:val="20"/>
          <w:szCs w:val="20"/>
        </w:rPr>
        <w:t>Worked with server like XAMPP and MySQL as backend.</w:t>
      </w:r>
    </w:p>
    <w:p w14:paraId="21CEF950" w14:textId="583077C0" w:rsidR="00F7718A" w:rsidRDefault="00F7718A" w:rsidP="001E1769">
      <w:pPr>
        <w:numPr>
          <w:ilvl w:val="0"/>
          <w:numId w:val="5"/>
        </w:numPr>
        <w:spacing w:line="240" w:lineRule="atLeast"/>
        <w:jc w:val="both"/>
        <w:rPr>
          <w:rFonts w:ascii="Calibri" w:hAnsi="Calibri" w:cs="Calibri"/>
          <w:color w:val="000000"/>
          <w:sz w:val="20"/>
          <w:szCs w:val="20"/>
        </w:rPr>
      </w:pPr>
      <w:r>
        <w:rPr>
          <w:rFonts w:ascii="Calibri" w:hAnsi="Calibri" w:cs="Calibri"/>
          <w:color w:val="000000"/>
          <w:sz w:val="20"/>
          <w:szCs w:val="20"/>
        </w:rPr>
        <w:t>Experienced in using vers</w:t>
      </w:r>
      <w:r w:rsidR="000875D3">
        <w:rPr>
          <w:rFonts w:ascii="Calibri" w:hAnsi="Calibri" w:cs="Calibri"/>
          <w:color w:val="000000"/>
          <w:sz w:val="20"/>
          <w:szCs w:val="20"/>
        </w:rPr>
        <w:t>ioning tool Git.</w:t>
      </w:r>
    </w:p>
    <w:p w14:paraId="59D662C6" w14:textId="77777777" w:rsidR="00F30FD7" w:rsidRDefault="00F30FD7" w:rsidP="00245C52">
      <w:pPr>
        <w:numPr>
          <w:ilvl w:val="0"/>
          <w:numId w:val="5"/>
        </w:numPr>
        <w:spacing w:line="240" w:lineRule="atLeast"/>
        <w:jc w:val="both"/>
        <w:rPr>
          <w:rFonts w:ascii="Calibri" w:hAnsi="Calibri" w:cs="Calibri"/>
          <w:color w:val="000000"/>
          <w:sz w:val="20"/>
          <w:szCs w:val="20"/>
        </w:rPr>
      </w:pPr>
      <w:r w:rsidRPr="00F30FD7">
        <w:rPr>
          <w:rFonts w:ascii="Calibri" w:hAnsi="Calibri" w:cs="Calibri"/>
          <w:color w:val="000000"/>
          <w:sz w:val="20"/>
          <w:szCs w:val="20"/>
        </w:rPr>
        <w:t>Expertise in debugging and troubleshooting</w:t>
      </w:r>
      <w:r w:rsidR="006F2EE1">
        <w:rPr>
          <w:rFonts w:ascii="Calibri" w:hAnsi="Calibri" w:cs="Calibri"/>
          <w:color w:val="000000"/>
          <w:sz w:val="20"/>
          <w:szCs w:val="20"/>
        </w:rPr>
        <w:t xml:space="preserve"> existing code using </w:t>
      </w:r>
      <w:r w:rsidR="006F2EE1" w:rsidRPr="00F30FD7">
        <w:rPr>
          <w:rFonts w:ascii="Calibri" w:hAnsi="Calibri" w:cs="Calibri"/>
          <w:color w:val="000000"/>
          <w:sz w:val="20"/>
          <w:szCs w:val="20"/>
        </w:rPr>
        <w:t>chrome</w:t>
      </w:r>
      <w:r w:rsidRPr="00F30FD7">
        <w:rPr>
          <w:rFonts w:ascii="Calibri" w:hAnsi="Calibri" w:cs="Calibri"/>
          <w:color w:val="000000"/>
          <w:sz w:val="20"/>
          <w:szCs w:val="20"/>
        </w:rPr>
        <w:t xml:space="preserve"> tool.</w:t>
      </w:r>
    </w:p>
    <w:p w14:paraId="109829BD" w14:textId="566EE59A" w:rsidR="00245C52" w:rsidRPr="000875D3" w:rsidRDefault="00F30FD7" w:rsidP="00265E10">
      <w:pPr>
        <w:numPr>
          <w:ilvl w:val="0"/>
          <w:numId w:val="5"/>
        </w:numPr>
        <w:spacing w:line="240" w:lineRule="atLeast"/>
        <w:jc w:val="both"/>
        <w:rPr>
          <w:color w:val="000000"/>
          <w:sz w:val="20"/>
          <w:szCs w:val="20"/>
        </w:rPr>
      </w:pPr>
      <w:r w:rsidRPr="00F30FD7">
        <w:rPr>
          <w:rFonts w:ascii="Calibri" w:hAnsi="Calibri" w:cs="Calibri"/>
          <w:color w:val="000000"/>
          <w:sz w:val="20"/>
          <w:szCs w:val="20"/>
        </w:rPr>
        <w:t>Strong experience with Cross Browser Compatibility and responsive web page.</w:t>
      </w:r>
    </w:p>
    <w:p w14:paraId="776B3183" w14:textId="386893AA" w:rsidR="000875D3" w:rsidRPr="00265E10" w:rsidRDefault="000875D3" w:rsidP="00265E10">
      <w:pPr>
        <w:numPr>
          <w:ilvl w:val="0"/>
          <w:numId w:val="5"/>
        </w:numPr>
        <w:spacing w:line="240" w:lineRule="atLeast"/>
        <w:jc w:val="both"/>
        <w:rPr>
          <w:color w:val="000000"/>
          <w:sz w:val="20"/>
          <w:szCs w:val="20"/>
        </w:rPr>
      </w:pPr>
      <w:r>
        <w:rPr>
          <w:rFonts w:ascii="Calibri" w:hAnsi="Calibri" w:cs="Calibri"/>
          <w:color w:val="000000"/>
          <w:sz w:val="20"/>
          <w:szCs w:val="20"/>
        </w:rPr>
        <w:t>Currently exploring my skill set on NODE, Express, MongoDB and Firebase.</w:t>
      </w:r>
    </w:p>
    <w:p w14:paraId="3885E90A" w14:textId="77777777" w:rsidR="00F30FD7" w:rsidRDefault="00F30FD7">
      <w:pPr>
        <w:spacing w:line="240" w:lineRule="atLeast"/>
        <w:jc w:val="both"/>
        <w:rPr>
          <w:color w:val="000000"/>
          <w:sz w:val="20"/>
          <w:szCs w:val="20"/>
        </w:rPr>
      </w:pPr>
    </w:p>
    <w:p w14:paraId="0449F303" w14:textId="77777777" w:rsidR="001E1769" w:rsidRDefault="001E1769">
      <w:pPr>
        <w:spacing w:line="240" w:lineRule="atLeast"/>
        <w:jc w:val="both"/>
        <w:rPr>
          <w:color w:val="000000"/>
          <w:sz w:val="20"/>
          <w:szCs w:val="20"/>
        </w:rPr>
      </w:pPr>
    </w:p>
    <w:p w14:paraId="23FC6D6B" w14:textId="77777777" w:rsidR="00F30FD7" w:rsidRDefault="00245C52" w:rsidP="00F30FD7">
      <w:pPr>
        <w:pStyle w:val="ListParagraph"/>
        <w:ind w:left="363" w:firstLine="0"/>
        <w:rPr>
          <w:rFonts w:ascii="Calibri" w:hAnsi="Calibri" w:cs="Calibri"/>
          <w:b/>
          <w:u w:val="single"/>
        </w:rPr>
      </w:pPr>
      <w:r>
        <w:rPr>
          <w:rFonts w:ascii="Calibri" w:hAnsi="Calibri" w:cs="Calibri"/>
          <w:b/>
          <w:u w:val="single"/>
        </w:rPr>
        <w:t>Software Proficiency</w:t>
      </w:r>
    </w:p>
    <w:p w14:paraId="2B8CCCF1" w14:textId="1ACBE450" w:rsidR="00F30FD7" w:rsidRPr="0070135D" w:rsidRDefault="00F30FD7" w:rsidP="0070135D">
      <w:pPr>
        <w:pStyle w:val="ListParagraph"/>
        <w:numPr>
          <w:ilvl w:val="0"/>
          <w:numId w:val="7"/>
        </w:numPr>
        <w:rPr>
          <w:rFonts w:ascii="Calibri" w:hAnsi="Calibri" w:cs="Calibri"/>
          <w:sz w:val="20"/>
          <w:szCs w:val="20"/>
        </w:rPr>
      </w:pPr>
      <w:r w:rsidRPr="00F30FD7">
        <w:rPr>
          <w:rFonts w:ascii="Calibri" w:hAnsi="Calibri" w:cs="Calibri"/>
          <w:sz w:val="20"/>
          <w:szCs w:val="20"/>
        </w:rPr>
        <w:t>C</w:t>
      </w:r>
      <w:r>
        <w:rPr>
          <w:rFonts w:ascii="Calibri" w:hAnsi="Calibri" w:cs="Calibri"/>
          <w:sz w:val="20"/>
          <w:szCs w:val="20"/>
        </w:rPr>
        <w:t>lient side scripting languages</w:t>
      </w:r>
      <w:r>
        <w:rPr>
          <w:rFonts w:ascii="Calibri" w:hAnsi="Calibri" w:cs="Calibri"/>
          <w:sz w:val="20"/>
          <w:szCs w:val="20"/>
        </w:rPr>
        <w:tab/>
      </w:r>
      <w:r w:rsidRPr="00F30FD7">
        <w:rPr>
          <w:rFonts w:ascii="Calibri" w:hAnsi="Calibri" w:cs="Calibri"/>
          <w:sz w:val="20"/>
          <w:szCs w:val="20"/>
        </w:rPr>
        <w:t>: HTML 5</w:t>
      </w:r>
      <w:r w:rsidR="001E1769">
        <w:rPr>
          <w:rFonts w:ascii="Calibri" w:hAnsi="Calibri" w:cs="Calibri"/>
          <w:sz w:val="20"/>
          <w:szCs w:val="20"/>
        </w:rPr>
        <w:t>, CSS 3, JavaScript,</w:t>
      </w:r>
      <w:r w:rsidR="00AD68AF">
        <w:rPr>
          <w:rFonts w:ascii="Calibri" w:hAnsi="Calibri" w:cs="Calibri"/>
          <w:sz w:val="20"/>
          <w:szCs w:val="20"/>
        </w:rPr>
        <w:t xml:space="preserve"> Angular</w:t>
      </w:r>
      <w:r w:rsidR="000875D3">
        <w:rPr>
          <w:rFonts w:ascii="Calibri" w:hAnsi="Calibri" w:cs="Calibri"/>
          <w:sz w:val="20"/>
          <w:szCs w:val="20"/>
        </w:rPr>
        <w:t>, Typescript</w:t>
      </w:r>
    </w:p>
    <w:p w14:paraId="539F0707" w14:textId="77777777" w:rsidR="00F30FD7" w:rsidRPr="00F30FD7" w:rsidRDefault="001E1769" w:rsidP="00F30FD7">
      <w:pPr>
        <w:pStyle w:val="ListParagraph"/>
        <w:numPr>
          <w:ilvl w:val="0"/>
          <w:numId w:val="7"/>
        </w:numPr>
        <w:rPr>
          <w:rFonts w:ascii="Calibri" w:hAnsi="Calibri" w:cs="Calibri"/>
          <w:sz w:val="20"/>
          <w:szCs w:val="20"/>
        </w:rPr>
      </w:pPr>
      <w:r>
        <w:rPr>
          <w:rFonts w:ascii="Calibri" w:hAnsi="Calibri" w:cs="Calibri"/>
          <w:sz w:val="20"/>
          <w:szCs w:val="20"/>
        </w:rPr>
        <w:t>Operating Systems</w:t>
      </w:r>
      <w:r>
        <w:rPr>
          <w:rFonts w:ascii="Calibri" w:hAnsi="Calibri" w:cs="Calibri"/>
          <w:sz w:val="20"/>
          <w:szCs w:val="20"/>
        </w:rPr>
        <w:tab/>
      </w:r>
      <w:r>
        <w:rPr>
          <w:rFonts w:ascii="Calibri" w:hAnsi="Calibri" w:cs="Calibri"/>
          <w:sz w:val="20"/>
          <w:szCs w:val="20"/>
        </w:rPr>
        <w:tab/>
        <w:t>: Windows</w:t>
      </w:r>
      <w:r w:rsidR="00F30FD7" w:rsidRPr="00F30FD7">
        <w:rPr>
          <w:rFonts w:ascii="Calibri" w:hAnsi="Calibri" w:cs="Calibri"/>
          <w:sz w:val="20"/>
          <w:szCs w:val="20"/>
        </w:rPr>
        <w:t>.</w:t>
      </w:r>
    </w:p>
    <w:p w14:paraId="16DD6A57" w14:textId="3228B146" w:rsidR="00F30FD7" w:rsidRDefault="00F30FD7" w:rsidP="00F30FD7">
      <w:pPr>
        <w:pStyle w:val="ListParagraph"/>
        <w:numPr>
          <w:ilvl w:val="0"/>
          <w:numId w:val="7"/>
        </w:numPr>
        <w:rPr>
          <w:rFonts w:ascii="Calibri" w:hAnsi="Calibri" w:cs="Calibri"/>
          <w:sz w:val="20"/>
          <w:szCs w:val="20"/>
        </w:rPr>
      </w:pPr>
      <w:r w:rsidRPr="00F30FD7">
        <w:rPr>
          <w:rFonts w:ascii="Calibri" w:hAnsi="Calibri" w:cs="Calibri"/>
          <w:sz w:val="20"/>
          <w:szCs w:val="20"/>
        </w:rPr>
        <w:t>Frame work</w:t>
      </w:r>
      <w:r w:rsidRPr="00F30FD7">
        <w:rPr>
          <w:rFonts w:ascii="Calibri" w:hAnsi="Calibri" w:cs="Calibri"/>
          <w:sz w:val="20"/>
          <w:szCs w:val="20"/>
        </w:rPr>
        <w:tab/>
      </w:r>
      <w:r w:rsidRPr="00F30FD7">
        <w:rPr>
          <w:rFonts w:ascii="Calibri" w:hAnsi="Calibri" w:cs="Calibri"/>
          <w:sz w:val="20"/>
          <w:szCs w:val="20"/>
        </w:rPr>
        <w:tab/>
      </w:r>
      <w:r w:rsidRPr="00F30FD7">
        <w:rPr>
          <w:rFonts w:ascii="Calibri" w:hAnsi="Calibri" w:cs="Calibri"/>
          <w:sz w:val="20"/>
          <w:szCs w:val="20"/>
        </w:rPr>
        <w:tab/>
      </w:r>
      <w:r w:rsidR="001E1769">
        <w:rPr>
          <w:rFonts w:ascii="Calibri" w:hAnsi="Calibri" w:cs="Calibri"/>
          <w:sz w:val="20"/>
          <w:szCs w:val="20"/>
        </w:rPr>
        <w:t>: jQuery, Bootstrap</w:t>
      </w:r>
      <w:r>
        <w:rPr>
          <w:rFonts w:ascii="Calibri" w:hAnsi="Calibri" w:cs="Calibri"/>
          <w:sz w:val="20"/>
          <w:szCs w:val="20"/>
        </w:rPr>
        <w:t>.</w:t>
      </w:r>
    </w:p>
    <w:p w14:paraId="5E25A0D2" w14:textId="343190C9" w:rsidR="00235218" w:rsidRPr="00F30FD7" w:rsidRDefault="00235218" w:rsidP="00F30FD7">
      <w:pPr>
        <w:pStyle w:val="ListParagraph"/>
        <w:numPr>
          <w:ilvl w:val="0"/>
          <w:numId w:val="7"/>
        </w:numPr>
        <w:rPr>
          <w:rFonts w:ascii="Calibri" w:hAnsi="Calibri" w:cs="Calibri"/>
          <w:sz w:val="20"/>
          <w:szCs w:val="20"/>
        </w:rPr>
      </w:pPr>
      <w:r>
        <w:rPr>
          <w:rFonts w:ascii="Calibri" w:hAnsi="Calibri" w:cs="Calibri"/>
          <w:sz w:val="20"/>
          <w:szCs w:val="20"/>
        </w:rPr>
        <w:t>Database                                               : Mysql</w:t>
      </w:r>
    </w:p>
    <w:p w14:paraId="47455A6E" w14:textId="77777777" w:rsidR="00F30FD7" w:rsidRDefault="00F30FD7">
      <w:pPr>
        <w:rPr>
          <w:sz w:val="20"/>
          <w:szCs w:val="20"/>
        </w:rPr>
      </w:pPr>
    </w:p>
    <w:p w14:paraId="4AAB0B19" w14:textId="77777777" w:rsidR="001E1769" w:rsidRDefault="001E1769">
      <w:pPr>
        <w:rPr>
          <w:sz w:val="20"/>
          <w:szCs w:val="20"/>
        </w:rPr>
      </w:pPr>
    </w:p>
    <w:p w14:paraId="1ED58F75" w14:textId="77777777" w:rsidR="00245C52" w:rsidRPr="00F30FD7" w:rsidRDefault="00245C52">
      <w:pPr>
        <w:tabs>
          <w:tab w:val="left" w:pos="2898"/>
          <w:tab w:val="left" w:pos="8838"/>
        </w:tabs>
        <w:spacing w:before="40" w:after="120"/>
        <w:rPr>
          <w:rFonts w:ascii="Calibri" w:hAnsi="Calibri" w:cs="Calibri"/>
          <w:b/>
          <w:bCs/>
          <w:color w:val="FFFFFF"/>
          <w:sz w:val="20"/>
        </w:rPr>
      </w:pPr>
      <w:r>
        <w:rPr>
          <w:rFonts w:ascii="Calibri" w:hAnsi="Calibri" w:cs="Calibri"/>
          <w:b/>
          <w:bCs/>
          <w:sz w:val="20"/>
        </w:rPr>
        <w:t xml:space="preserve">        </w:t>
      </w:r>
      <w:r w:rsidR="00F30FD7">
        <w:rPr>
          <w:rFonts w:ascii="Calibri" w:hAnsi="Calibri" w:cs="Calibri"/>
          <w:b/>
          <w:bCs/>
          <w:u w:val="single"/>
        </w:rPr>
        <w:t>Work Experience</w:t>
      </w:r>
    </w:p>
    <w:p w14:paraId="01ED3906" w14:textId="4B23B716" w:rsidR="00F30FD7" w:rsidRPr="00F30FD7" w:rsidRDefault="009A457C" w:rsidP="00F30FD7">
      <w:pPr>
        <w:numPr>
          <w:ilvl w:val="0"/>
          <w:numId w:val="8"/>
        </w:numPr>
        <w:rPr>
          <w:rFonts w:ascii="Calibri" w:hAnsi="Calibri" w:cs="Calibri"/>
          <w:b/>
          <w:sz w:val="22"/>
          <w:szCs w:val="22"/>
        </w:rPr>
      </w:pPr>
      <w:r>
        <w:rPr>
          <w:rFonts w:ascii="Calibri" w:hAnsi="Calibri" w:cs="Calibri"/>
          <w:b/>
          <w:sz w:val="22"/>
          <w:szCs w:val="22"/>
        </w:rPr>
        <w:t>December</w:t>
      </w:r>
      <w:r w:rsidR="00265E10">
        <w:rPr>
          <w:rFonts w:ascii="Calibri" w:hAnsi="Calibri" w:cs="Calibri"/>
          <w:b/>
          <w:sz w:val="22"/>
          <w:szCs w:val="22"/>
        </w:rPr>
        <w:t>, 20</w:t>
      </w:r>
      <w:r>
        <w:rPr>
          <w:rFonts w:ascii="Calibri" w:hAnsi="Calibri" w:cs="Calibri"/>
          <w:b/>
          <w:sz w:val="22"/>
          <w:szCs w:val="22"/>
        </w:rPr>
        <w:t>21</w:t>
      </w:r>
      <w:r w:rsidR="00F30FD7" w:rsidRPr="00F30FD7">
        <w:rPr>
          <w:rFonts w:ascii="Calibri" w:hAnsi="Calibri" w:cs="Calibri"/>
          <w:b/>
          <w:sz w:val="22"/>
          <w:szCs w:val="22"/>
        </w:rPr>
        <w:t xml:space="preserve"> – </w:t>
      </w:r>
      <w:r w:rsidR="00464EFE">
        <w:rPr>
          <w:rFonts w:ascii="Calibri" w:hAnsi="Calibri" w:cs="Calibri"/>
          <w:b/>
          <w:sz w:val="22"/>
          <w:szCs w:val="22"/>
        </w:rPr>
        <w:t xml:space="preserve"> present(</w:t>
      </w:r>
      <w:r>
        <w:rPr>
          <w:rFonts w:ascii="Calibri" w:hAnsi="Calibri" w:cs="Calibri"/>
          <w:b/>
          <w:sz w:val="22"/>
          <w:szCs w:val="22"/>
        </w:rPr>
        <w:t>1.5</w:t>
      </w:r>
      <w:r w:rsidR="005C66F3">
        <w:rPr>
          <w:rFonts w:ascii="Calibri" w:hAnsi="Calibri" w:cs="Calibri"/>
          <w:b/>
          <w:sz w:val="22"/>
          <w:szCs w:val="22"/>
        </w:rPr>
        <w:t xml:space="preserve"> </w:t>
      </w:r>
      <w:r w:rsidR="00F50650">
        <w:rPr>
          <w:rFonts w:ascii="Calibri" w:hAnsi="Calibri" w:cs="Calibri"/>
          <w:b/>
          <w:sz w:val="22"/>
          <w:szCs w:val="22"/>
        </w:rPr>
        <w:t>yr</w:t>
      </w:r>
      <w:r w:rsidR="008A5CC3">
        <w:rPr>
          <w:rFonts w:ascii="Calibri" w:hAnsi="Calibri" w:cs="Calibri"/>
          <w:b/>
          <w:sz w:val="22"/>
          <w:szCs w:val="22"/>
        </w:rPr>
        <w:t>s</w:t>
      </w:r>
      <w:r w:rsidR="00F50650">
        <w:rPr>
          <w:rFonts w:ascii="Calibri" w:hAnsi="Calibri" w:cs="Calibri"/>
          <w:b/>
          <w:sz w:val="22"/>
          <w:szCs w:val="22"/>
        </w:rPr>
        <w:t>)</w:t>
      </w:r>
    </w:p>
    <w:p w14:paraId="04B15388" w14:textId="42E48FF0" w:rsidR="00F30FD7" w:rsidRDefault="008F7DCC" w:rsidP="00633FFF">
      <w:pPr>
        <w:ind w:left="720"/>
        <w:rPr>
          <w:rFonts w:ascii="Calibri" w:hAnsi="Calibri" w:cs="Calibri"/>
          <w:b/>
          <w:sz w:val="22"/>
          <w:szCs w:val="22"/>
        </w:rPr>
      </w:pPr>
      <w:r>
        <w:rPr>
          <w:rFonts w:ascii="Calibri" w:hAnsi="Calibri" w:cs="Calibri"/>
          <w:b/>
          <w:sz w:val="22"/>
          <w:szCs w:val="22"/>
        </w:rPr>
        <w:t>UI</w:t>
      </w:r>
      <w:r w:rsidR="00C612DC">
        <w:rPr>
          <w:rFonts w:ascii="Calibri" w:hAnsi="Calibri" w:cs="Calibri"/>
          <w:b/>
          <w:sz w:val="22"/>
          <w:szCs w:val="22"/>
        </w:rPr>
        <w:t xml:space="preserve"> De</w:t>
      </w:r>
      <w:r w:rsidR="006F2EE1">
        <w:rPr>
          <w:rFonts w:ascii="Calibri" w:hAnsi="Calibri" w:cs="Calibri"/>
          <w:b/>
          <w:sz w:val="22"/>
          <w:szCs w:val="22"/>
        </w:rPr>
        <w:t xml:space="preserve">veloper | </w:t>
      </w:r>
      <w:r w:rsidR="00235218">
        <w:rPr>
          <w:rFonts w:ascii="Calibri" w:hAnsi="Calibri" w:cs="Calibri"/>
          <w:b/>
          <w:sz w:val="22"/>
          <w:szCs w:val="22"/>
        </w:rPr>
        <w:t xml:space="preserve">Thyosoftech </w:t>
      </w:r>
      <w:r w:rsidR="006F2EE1" w:rsidRPr="006F2EE1">
        <w:rPr>
          <w:rFonts w:ascii="Calibri" w:hAnsi="Calibri" w:cs="Calibri"/>
          <w:b/>
          <w:sz w:val="22"/>
          <w:szCs w:val="22"/>
        </w:rPr>
        <w:t>Pvt. Ltd.</w:t>
      </w:r>
      <w:r w:rsidR="006F2EE1">
        <w:rPr>
          <w:rFonts w:ascii="Calibri" w:hAnsi="Calibri" w:cs="Calibri"/>
          <w:b/>
          <w:sz w:val="22"/>
          <w:szCs w:val="22"/>
        </w:rPr>
        <w:t xml:space="preserve"> </w:t>
      </w:r>
    </w:p>
    <w:p w14:paraId="21DE2C4D" w14:textId="77777777" w:rsidR="006F2EE1" w:rsidRDefault="006F2EE1" w:rsidP="00633FFF">
      <w:pPr>
        <w:ind w:left="720"/>
        <w:rPr>
          <w:rFonts w:ascii="Calibri" w:hAnsi="Calibri" w:cs="Calibri"/>
          <w:b/>
          <w:sz w:val="22"/>
          <w:szCs w:val="22"/>
        </w:rPr>
      </w:pPr>
    </w:p>
    <w:p w14:paraId="635650AA" w14:textId="12914A49" w:rsidR="006F2EE1" w:rsidRDefault="006F2EE1" w:rsidP="006F2EE1">
      <w:pPr>
        <w:ind w:left="760"/>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rPr>
        <w:t>PROJECTS</w:t>
      </w:r>
    </w:p>
    <w:p w14:paraId="7BF59445" w14:textId="77777777" w:rsidR="002D0A10" w:rsidRDefault="002D0A10" w:rsidP="002D0A10">
      <w:pPr>
        <w:ind w:left="820"/>
        <w:rPr>
          <w:sz w:val="20"/>
          <w:szCs w:val="20"/>
        </w:rPr>
      </w:pPr>
      <w:r>
        <w:rPr>
          <w:rFonts w:ascii="Cambria" w:eastAsia="Cambria" w:hAnsi="Cambria" w:cs="Cambria"/>
          <w:b/>
          <w:bCs/>
          <w:color w:val="auto"/>
          <w:sz w:val="22"/>
          <w:szCs w:val="22"/>
        </w:rPr>
        <w:t>Project#1</w:t>
      </w:r>
    </w:p>
    <w:p w14:paraId="17461ECB" w14:textId="77777777" w:rsidR="002D0A10" w:rsidRDefault="002D0A10" w:rsidP="002D0A10">
      <w:pPr>
        <w:tabs>
          <w:tab w:val="left" w:pos="2280"/>
        </w:tabs>
        <w:ind w:left="860"/>
        <w:rPr>
          <w:rFonts w:ascii="Calibri" w:eastAsia="Calibri" w:hAnsi="Calibri" w:cs="Calibri"/>
          <w:b/>
          <w:bCs/>
          <w:color w:val="1F487C"/>
          <w:sz w:val="22"/>
          <w:szCs w:val="22"/>
          <w:u w:val="single"/>
        </w:rPr>
      </w:pPr>
      <w:r>
        <w:rPr>
          <w:rFonts w:ascii="Cambria" w:eastAsia="Cambria" w:hAnsi="Cambria" w:cs="Cambria"/>
          <w:color w:val="auto"/>
          <w:sz w:val="22"/>
          <w:szCs w:val="22"/>
        </w:rPr>
        <w:t>Title</w:t>
      </w:r>
      <w:r>
        <w:rPr>
          <w:color w:val="auto"/>
          <w:sz w:val="20"/>
          <w:szCs w:val="20"/>
        </w:rPr>
        <w:tab/>
      </w:r>
      <w:r>
        <w:rPr>
          <w:rFonts w:ascii="Cambria" w:eastAsia="Cambria" w:hAnsi="Cambria" w:cs="Cambria"/>
          <w:color w:val="auto"/>
          <w:sz w:val="22"/>
          <w:szCs w:val="22"/>
        </w:rPr>
        <w:t xml:space="preserve">: </w:t>
      </w:r>
      <w:r>
        <w:rPr>
          <w:rFonts w:ascii="Calibri" w:eastAsia="Calibri" w:hAnsi="Calibri" w:cs="Calibri"/>
          <w:b/>
          <w:bCs/>
          <w:color w:val="1F487C"/>
          <w:sz w:val="22"/>
          <w:szCs w:val="22"/>
          <w:u w:val="single"/>
        </w:rPr>
        <w:t>OmegaLabs</w:t>
      </w:r>
    </w:p>
    <w:p w14:paraId="781811CF" w14:textId="77777777" w:rsidR="002D0A10" w:rsidRDefault="002D0A10" w:rsidP="002D0A10">
      <w:pPr>
        <w:tabs>
          <w:tab w:val="left" w:pos="2280"/>
        </w:tabs>
        <w:ind w:left="860"/>
        <w:rPr>
          <w:rFonts w:ascii="Calibri" w:eastAsia="Calibri" w:hAnsi="Calibri" w:cs="Calibri"/>
          <w:b/>
          <w:bCs/>
          <w:color w:val="1F487C"/>
          <w:sz w:val="22"/>
          <w:szCs w:val="22"/>
          <w:u w:val="single"/>
        </w:rPr>
      </w:pPr>
    </w:p>
    <w:p w14:paraId="4E7017A7" w14:textId="77777777" w:rsidR="002D0A10" w:rsidRDefault="002D0A10" w:rsidP="002D0A10">
      <w:pPr>
        <w:tabs>
          <w:tab w:val="left" w:pos="2300"/>
        </w:tabs>
        <w:ind w:left="860"/>
        <w:rPr>
          <w:sz w:val="20"/>
          <w:szCs w:val="20"/>
        </w:rPr>
      </w:pPr>
      <w:r>
        <w:rPr>
          <w:rFonts w:ascii="Times New Roman" w:eastAsia="Times New Roman" w:hAnsi="Times New Roman" w:cs="Times New Roman"/>
          <w:b/>
          <w:bCs/>
          <w:color w:val="auto"/>
          <w:sz w:val="22"/>
          <w:szCs w:val="22"/>
          <w:u w:val="single"/>
        </w:rPr>
        <w:t>Environment</w:t>
      </w:r>
      <w:r>
        <w:rPr>
          <w:color w:val="auto"/>
          <w:sz w:val="20"/>
          <w:szCs w:val="20"/>
        </w:rPr>
        <w:tab/>
      </w:r>
      <w:r>
        <w:rPr>
          <w:rFonts w:ascii="Cambria" w:eastAsia="Cambria" w:hAnsi="Cambria" w:cs="Cambria"/>
          <w:color w:val="auto"/>
          <w:sz w:val="22"/>
          <w:szCs w:val="22"/>
        </w:rPr>
        <w:t>:</w:t>
      </w:r>
    </w:p>
    <w:p w14:paraId="3D483969" w14:textId="77777777" w:rsidR="002D0A10" w:rsidRDefault="002D0A10" w:rsidP="002D0A10">
      <w:pPr>
        <w:spacing w:line="43" w:lineRule="exact"/>
        <w:rPr>
          <w:sz w:val="20"/>
          <w:szCs w:val="20"/>
        </w:rPr>
      </w:pPr>
    </w:p>
    <w:p w14:paraId="27C4AB02" w14:textId="708777F8" w:rsidR="002D0A10" w:rsidRDefault="002D0A10" w:rsidP="002D0A10">
      <w:pPr>
        <w:spacing w:line="259" w:lineRule="auto"/>
        <w:ind w:left="860" w:right="1080"/>
        <w:rPr>
          <w:rFonts w:ascii="Arial" w:eastAsia="Arial" w:hAnsi="Arial" w:cs="Arial"/>
          <w:color w:val="auto"/>
          <w:sz w:val="20"/>
          <w:szCs w:val="20"/>
        </w:rPr>
      </w:pPr>
      <w:r>
        <w:rPr>
          <w:rFonts w:ascii="Arial" w:eastAsia="Arial" w:hAnsi="Arial" w:cs="Arial"/>
          <w:color w:val="auto"/>
          <w:sz w:val="20"/>
          <w:szCs w:val="20"/>
        </w:rPr>
        <w:t>HTML5, CSS3, JavaScript, jQuery, Bootstrap, Angular, Node.js, Express.js, ajax., MongoDB</w:t>
      </w:r>
    </w:p>
    <w:p w14:paraId="15999CCA" w14:textId="77777777" w:rsidR="005C66F3" w:rsidRDefault="005C66F3" w:rsidP="002D0A10">
      <w:pPr>
        <w:spacing w:line="259" w:lineRule="auto"/>
        <w:ind w:left="860" w:right="1080"/>
        <w:rPr>
          <w:rFonts w:ascii="Arial" w:eastAsia="Arial" w:hAnsi="Arial" w:cs="Arial"/>
          <w:color w:val="auto"/>
          <w:sz w:val="20"/>
          <w:szCs w:val="20"/>
        </w:rPr>
      </w:pPr>
    </w:p>
    <w:p w14:paraId="3EE12F76" w14:textId="77777777" w:rsidR="002D0A10" w:rsidRDefault="002D0A10" w:rsidP="002D0A10">
      <w:pPr>
        <w:spacing w:line="259" w:lineRule="auto"/>
        <w:ind w:left="860" w:right="1080"/>
        <w:rPr>
          <w:rFonts w:ascii="Cambria" w:eastAsia="Cambria" w:hAnsi="Cambria" w:cs="Cambria"/>
          <w:color w:val="auto"/>
          <w:sz w:val="22"/>
          <w:szCs w:val="22"/>
        </w:rPr>
      </w:pPr>
      <w:r>
        <w:rPr>
          <w:rFonts w:ascii="Times New Roman" w:eastAsia="Times New Roman" w:hAnsi="Times New Roman" w:cs="Times New Roman"/>
          <w:b/>
          <w:bCs/>
          <w:color w:val="auto"/>
          <w:sz w:val="22"/>
          <w:szCs w:val="22"/>
        </w:rPr>
        <w:t>Description</w:t>
      </w:r>
      <w:r>
        <w:rPr>
          <w:rFonts w:ascii="Cambria" w:eastAsia="Cambria" w:hAnsi="Cambria" w:cs="Cambria"/>
          <w:color w:val="auto"/>
          <w:sz w:val="22"/>
          <w:szCs w:val="22"/>
        </w:rPr>
        <w:t>:</w:t>
      </w:r>
    </w:p>
    <w:p w14:paraId="5FE6A37F" w14:textId="77777777" w:rsidR="002D0A10" w:rsidRDefault="002D0A10" w:rsidP="002D0A10">
      <w:pPr>
        <w:spacing w:line="271" w:lineRule="auto"/>
        <w:ind w:left="920"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1F487C"/>
          <w:sz w:val="20"/>
          <w:szCs w:val="20"/>
        </w:rPr>
        <w:t xml:space="preserve">OmegaLabs </w:t>
      </w:r>
      <w:r>
        <w:rPr>
          <w:rFonts w:ascii="Times New Roman" w:eastAsia="Times New Roman" w:hAnsi="Times New Roman" w:cs="Times New Roman"/>
          <w:color w:val="000000"/>
          <w:sz w:val="20"/>
          <w:szCs w:val="20"/>
        </w:rPr>
        <w:t>this project was based on laboratory</w:t>
      </w:r>
      <w:r>
        <w:rPr>
          <w:rFonts w:ascii="Times New Roman" w:eastAsia="Times New Roman" w:hAnsi="Times New Roman" w:cs="Times New Roman"/>
          <w:color w:val="1F487C"/>
          <w:sz w:val="20"/>
          <w:szCs w:val="20"/>
        </w:rPr>
        <w:t xml:space="preserve"> </w:t>
      </w:r>
      <w:r>
        <w:rPr>
          <w:rFonts w:ascii="Times New Roman" w:eastAsia="Times New Roman" w:hAnsi="Times New Roman" w:cs="Times New Roman"/>
          <w:color w:val="000000"/>
          <w:sz w:val="20"/>
          <w:szCs w:val="20"/>
        </w:rPr>
        <w:t>management system .where we require to keep track</w:t>
      </w:r>
    </w:p>
    <w:p w14:paraId="0883433A" w14:textId="4DB9EB5F" w:rsidR="002D0A10" w:rsidRDefault="002D0A10" w:rsidP="005C66F3">
      <w:pPr>
        <w:spacing w:line="271" w:lineRule="auto"/>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of the items and new user registrations and keeping track of items availability and keeping the records.</w:t>
      </w:r>
    </w:p>
    <w:p w14:paraId="1DA62EFB" w14:textId="77777777" w:rsidR="005C66F3" w:rsidRDefault="005C66F3" w:rsidP="005C66F3">
      <w:pPr>
        <w:spacing w:line="271" w:lineRule="auto"/>
        <w:ind w:right="180"/>
        <w:jc w:val="both"/>
        <w:rPr>
          <w:rFonts w:ascii="Times New Roman" w:eastAsia="Times New Roman" w:hAnsi="Times New Roman" w:cs="Times New Roman"/>
          <w:color w:val="000000"/>
          <w:sz w:val="20"/>
          <w:szCs w:val="20"/>
        </w:rPr>
      </w:pPr>
    </w:p>
    <w:p w14:paraId="2EB6BED8" w14:textId="77777777" w:rsidR="002D0A10" w:rsidRDefault="002D0A10" w:rsidP="002D0A10">
      <w:pPr>
        <w:ind w:firstLine="720"/>
        <w:rPr>
          <w:rFonts w:ascii="Calibri" w:hAnsi="Calibri" w:cs="Calibri"/>
          <w:b/>
          <w:sz w:val="20"/>
          <w:szCs w:val="20"/>
        </w:rPr>
      </w:pPr>
      <w:r w:rsidRPr="00F30FD7">
        <w:rPr>
          <w:rFonts w:ascii="Calibri" w:hAnsi="Calibri" w:cs="Calibri"/>
          <w:b/>
          <w:sz w:val="20"/>
          <w:szCs w:val="20"/>
        </w:rPr>
        <w:t>Responsibilities:</w:t>
      </w:r>
    </w:p>
    <w:p w14:paraId="33C435D8" w14:textId="77777777" w:rsidR="002D0A10" w:rsidRDefault="002D0A10" w:rsidP="002D0A10">
      <w:pPr>
        <w:numPr>
          <w:ilvl w:val="1"/>
          <w:numId w:val="8"/>
        </w:numPr>
        <w:rPr>
          <w:rFonts w:ascii="Calibri" w:hAnsi="Calibri" w:cs="Calibri"/>
          <w:sz w:val="20"/>
          <w:szCs w:val="20"/>
        </w:rPr>
      </w:pPr>
      <w:r w:rsidRPr="00F30FD7">
        <w:rPr>
          <w:rFonts w:ascii="Calibri" w:hAnsi="Calibri" w:cs="Calibri"/>
          <w:sz w:val="20"/>
          <w:szCs w:val="20"/>
        </w:rPr>
        <w:t>Ensure design consistency with client’s development standards and guidelines.</w:t>
      </w:r>
      <w:r w:rsidRPr="000F00DF">
        <w:rPr>
          <w:rFonts w:ascii="Calibri" w:hAnsi="Calibri" w:cs="Calibri"/>
          <w:sz w:val="20"/>
          <w:szCs w:val="20"/>
        </w:rPr>
        <w:t xml:space="preserve"> </w:t>
      </w:r>
    </w:p>
    <w:p w14:paraId="09525CFD" w14:textId="77777777" w:rsidR="002D0A10" w:rsidRPr="000F00DF" w:rsidRDefault="002D0A10" w:rsidP="002D0A10">
      <w:pPr>
        <w:numPr>
          <w:ilvl w:val="1"/>
          <w:numId w:val="8"/>
        </w:numPr>
        <w:rPr>
          <w:rFonts w:ascii="Calibri" w:hAnsi="Calibri" w:cs="Calibri"/>
          <w:sz w:val="20"/>
          <w:szCs w:val="20"/>
        </w:rPr>
      </w:pPr>
      <w:r w:rsidRPr="000F00DF">
        <w:rPr>
          <w:rFonts w:ascii="Calibri" w:hAnsi="Calibri" w:cs="Calibri"/>
          <w:sz w:val="20"/>
          <w:szCs w:val="20"/>
        </w:rPr>
        <w:t>Ensuring high performance on mobile and desktop.</w:t>
      </w:r>
    </w:p>
    <w:p w14:paraId="37C60E42" w14:textId="77777777" w:rsidR="002D0A10" w:rsidRPr="00265E10" w:rsidRDefault="002D0A10" w:rsidP="002D0A10">
      <w:pPr>
        <w:numPr>
          <w:ilvl w:val="1"/>
          <w:numId w:val="8"/>
        </w:numPr>
        <w:rPr>
          <w:rFonts w:ascii="Calibri" w:hAnsi="Calibri" w:cs="Calibri"/>
          <w:sz w:val="20"/>
          <w:szCs w:val="20"/>
        </w:rPr>
      </w:pPr>
      <w:r>
        <w:rPr>
          <w:rFonts w:ascii="Calibri" w:hAnsi="Calibri" w:cs="Calibri"/>
          <w:sz w:val="20"/>
          <w:szCs w:val="20"/>
        </w:rPr>
        <w:t>Work Extensively with Angular CLI for creating components, Service, Pipes, and Directives.</w:t>
      </w:r>
    </w:p>
    <w:p w14:paraId="441DC43B" w14:textId="77777777" w:rsidR="002D0A10" w:rsidRDefault="002D0A10" w:rsidP="002D0A10">
      <w:pPr>
        <w:numPr>
          <w:ilvl w:val="1"/>
          <w:numId w:val="8"/>
        </w:numPr>
        <w:rPr>
          <w:rFonts w:ascii="Calibri" w:hAnsi="Calibri" w:cs="Calibri"/>
          <w:sz w:val="20"/>
          <w:szCs w:val="20"/>
        </w:rPr>
      </w:pPr>
      <w:r>
        <w:rPr>
          <w:rFonts w:ascii="Calibri" w:hAnsi="Calibri" w:cs="Calibri"/>
          <w:sz w:val="20"/>
          <w:szCs w:val="20"/>
        </w:rPr>
        <w:t>Used Angular Routing for Navigation.</w:t>
      </w:r>
    </w:p>
    <w:p w14:paraId="44FDE57F" w14:textId="77777777" w:rsidR="002D0A10" w:rsidRPr="00F30FD7" w:rsidRDefault="002D0A10" w:rsidP="002D0A10">
      <w:pPr>
        <w:numPr>
          <w:ilvl w:val="1"/>
          <w:numId w:val="8"/>
        </w:numPr>
        <w:rPr>
          <w:rFonts w:ascii="Calibri" w:hAnsi="Calibri" w:cs="Calibri"/>
          <w:sz w:val="20"/>
          <w:szCs w:val="20"/>
        </w:rPr>
      </w:pPr>
      <w:r>
        <w:rPr>
          <w:rFonts w:ascii="Calibri" w:hAnsi="Calibri" w:cs="Calibri"/>
          <w:sz w:val="20"/>
          <w:szCs w:val="20"/>
        </w:rPr>
        <w:t>Worked on Angular template driven forms and validations.</w:t>
      </w:r>
    </w:p>
    <w:p w14:paraId="5B5A1FB6" w14:textId="77777777" w:rsidR="002D0A10" w:rsidRPr="00F30FD7" w:rsidRDefault="002D0A10" w:rsidP="002D0A10">
      <w:pPr>
        <w:numPr>
          <w:ilvl w:val="1"/>
          <w:numId w:val="8"/>
        </w:numPr>
        <w:rPr>
          <w:rFonts w:ascii="Calibri" w:hAnsi="Calibri" w:cs="Calibri"/>
          <w:sz w:val="20"/>
          <w:szCs w:val="20"/>
        </w:rPr>
      </w:pPr>
      <w:r w:rsidRPr="00F30FD7">
        <w:rPr>
          <w:rFonts w:ascii="Calibri" w:hAnsi="Calibri" w:cs="Calibri"/>
          <w:sz w:val="20"/>
          <w:szCs w:val="20"/>
        </w:rPr>
        <w:t>Create Web application front end as per design comps and information architecture.</w:t>
      </w:r>
    </w:p>
    <w:p w14:paraId="2B7F7C82" w14:textId="77777777" w:rsidR="002D0A10" w:rsidRDefault="002D0A10" w:rsidP="002D0A10">
      <w:pPr>
        <w:numPr>
          <w:ilvl w:val="1"/>
          <w:numId w:val="8"/>
        </w:numPr>
        <w:rPr>
          <w:rFonts w:ascii="Calibri" w:hAnsi="Calibri" w:cs="Calibri"/>
          <w:sz w:val="20"/>
          <w:szCs w:val="20"/>
        </w:rPr>
      </w:pPr>
      <w:r w:rsidRPr="00F30FD7">
        <w:rPr>
          <w:rFonts w:ascii="Calibri" w:hAnsi="Calibri" w:cs="Calibri"/>
          <w:sz w:val="20"/>
          <w:szCs w:val="20"/>
        </w:rPr>
        <w:t xml:space="preserve">Design and build UIs on any server platform in a team </w:t>
      </w:r>
      <w:r>
        <w:rPr>
          <w:rFonts w:ascii="Calibri" w:hAnsi="Calibri" w:cs="Calibri"/>
          <w:sz w:val="20"/>
          <w:szCs w:val="20"/>
        </w:rPr>
        <w:t>environment.</w:t>
      </w:r>
    </w:p>
    <w:p w14:paraId="54D85693" w14:textId="77777777" w:rsidR="002D0A10" w:rsidRPr="00AD68AF" w:rsidRDefault="002D0A10" w:rsidP="002D0A10">
      <w:pPr>
        <w:ind w:left="1080"/>
        <w:rPr>
          <w:rFonts w:ascii="Calibri" w:hAnsi="Calibri" w:cs="Calibri"/>
          <w:sz w:val="20"/>
          <w:szCs w:val="20"/>
        </w:rPr>
      </w:pPr>
    </w:p>
    <w:p w14:paraId="0A7E2CF5" w14:textId="77777777" w:rsidR="002D0A10" w:rsidRPr="00F30FD7" w:rsidRDefault="002D0A10" w:rsidP="002D0A10">
      <w:pPr>
        <w:ind w:firstLine="720"/>
        <w:rPr>
          <w:rFonts w:ascii="Calibri" w:hAnsi="Calibri" w:cs="Calibri"/>
          <w:sz w:val="20"/>
          <w:szCs w:val="20"/>
        </w:rPr>
      </w:pPr>
      <w:r>
        <w:rPr>
          <w:rFonts w:ascii="Calibri" w:hAnsi="Calibri" w:cs="Calibri"/>
          <w:b/>
          <w:sz w:val="20"/>
          <w:szCs w:val="20"/>
        </w:rPr>
        <w:t>Achievements</w:t>
      </w:r>
      <w:r w:rsidRPr="00F30FD7">
        <w:rPr>
          <w:rFonts w:ascii="Calibri" w:hAnsi="Calibri" w:cs="Calibri"/>
          <w:b/>
          <w:sz w:val="20"/>
          <w:szCs w:val="20"/>
        </w:rPr>
        <w:t>:</w:t>
      </w:r>
    </w:p>
    <w:p w14:paraId="258F6788" w14:textId="77777777" w:rsidR="002D0A10" w:rsidRPr="00C163E4" w:rsidRDefault="002D0A10" w:rsidP="002D0A10">
      <w:pPr>
        <w:numPr>
          <w:ilvl w:val="1"/>
          <w:numId w:val="8"/>
        </w:numPr>
        <w:snapToGrid w:val="0"/>
        <w:spacing w:before="40"/>
        <w:ind w:right="313"/>
        <w:rPr>
          <w:b/>
          <w:bCs/>
          <w:sz w:val="22"/>
          <w:szCs w:val="26"/>
          <w:u w:val="single"/>
        </w:rPr>
      </w:pPr>
      <w:r>
        <w:rPr>
          <w:rFonts w:ascii="Calibri" w:hAnsi="Calibri" w:cs="Calibri"/>
          <w:sz w:val="20"/>
          <w:szCs w:val="20"/>
        </w:rPr>
        <w:t>As a fresher got a chance to learn all the frameworks like jQuery, Bootstrap, Material Design.</w:t>
      </w:r>
    </w:p>
    <w:p w14:paraId="0A4FBBC9" w14:textId="77777777" w:rsidR="005C66F3" w:rsidRPr="005C66F3" w:rsidRDefault="002D0A10" w:rsidP="004D2330">
      <w:pPr>
        <w:numPr>
          <w:ilvl w:val="1"/>
          <w:numId w:val="8"/>
        </w:numPr>
        <w:snapToGrid w:val="0"/>
        <w:spacing w:before="40"/>
        <w:ind w:right="313"/>
        <w:rPr>
          <w:b/>
          <w:bCs/>
          <w:sz w:val="22"/>
          <w:szCs w:val="26"/>
          <w:u w:val="single"/>
        </w:rPr>
      </w:pPr>
      <w:r w:rsidRPr="005C66F3">
        <w:rPr>
          <w:rFonts w:ascii="Calibri" w:hAnsi="Calibri" w:cs="Calibri"/>
          <w:sz w:val="20"/>
          <w:szCs w:val="20"/>
        </w:rPr>
        <w:t>Got recognition as a Quick learner.</w:t>
      </w:r>
    </w:p>
    <w:p w14:paraId="16B39CEC" w14:textId="11AF39F9" w:rsidR="002D0A10" w:rsidRPr="005C66F3" w:rsidRDefault="002D0A10" w:rsidP="004D2330">
      <w:pPr>
        <w:numPr>
          <w:ilvl w:val="1"/>
          <w:numId w:val="8"/>
        </w:numPr>
        <w:snapToGrid w:val="0"/>
        <w:spacing w:before="40"/>
        <w:ind w:right="313"/>
        <w:rPr>
          <w:b/>
          <w:bCs/>
          <w:sz w:val="22"/>
          <w:szCs w:val="26"/>
          <w:u w:val="single"/>
        </w:rPr>
      </w:pPr>
      <w:r w:rsidRPr="005C66F3">
        <w:rPr>
          <w:rFonts w:ascii="Calibri" w:hAnsi="Calibri" w:cs="Calibri"/>
          <w:sz w:val="20"/>
          <w:szCs w:val="20"/>
        </w:rPr>
        <w:t>Involved in setting up the server for clients.</w:t>
      </w:r>
    </w:p>
    <w:p w14:paraId="6ADB811F" w14:textId="01F581B8" w:rsidR="002D0A10" w:rsidRDefault="002D0A10" w:rsidP="006F2EE1">
      <w:pPr>
        <w:ind w:left="760"/>
        <w:rPr>
          <w:rFonts w:ascii="Times New Roman" w:eastAsia="Times New Roman" w:hAnsi="Times New Roman" w:cs="Times New Roman"/>
          <w:b/>
          <w:bCs/>
          <w:color w:val="auto"/>
          <w:sz w:val="28"/>
          <w:szCs w:val="28"/>
        </w:rPr>
      </w:pPr>
    </w:p>
    <w:p w14:paraId="427E2245" w14:textId="77777777" w:rsidR="002D0A10" w:rsidRDefault="002D0A10" w:rsidP="006F2EE1">
      <w:pPr>
        <w:ind w:left="760"/>
        <w:rPr>
          <w:sz w:val="20"/>
          <w:szCs w:val="20"/>
        </w:rPr>
      </w:pPr>
    </w:p>
    <w:p w14:paraId="01617E63" w14:textId="79596705" w:rsidR="006F2EE1" w:rsidRDefault="006F2EE1" w:rsidP="006F2EE1">
      <w:pPr>
        <w:ind w:left="820"/>
        <w:rPr>
          <w:sz w:val="20"/>
          <w:szCs w:val="20"/>
        </w:rPr>
      </w:pPr>
      <w:r>
        <w:rPr>
          <w:rFonts w:ascii="Cambria" w:eastAsia="Cambria" w:hAnsi="Cambria" w:cs="Cambria"/>
          <w:b/>
          <w:bCs/>
          <w:color w:val="auto"/>
          <w:sz w:val="22"/>
          <w:szCs w:val="22"/>
        </w:rPr>
        <w:t xml:space="preserve"> Project#</w:t>
      </w:r>
      <w:r w:rsidR="002D0A10">
        <w:rPr>
          <w:rFonts w:ascii="Cambria" w:eastAsia="Cambria" w:hAnsi="Cambria" w:cs="Cambria"/>
          <w:b/>
          <w:bCs/>
          <w:color w:val="auto"/>
          <w:sz w:val="22"/>
          <w:szCs w:val="22"/>
        </w:rPr>
        <w:t>2</w:t>
      </w:r>
    </w:p>
    <w:p w14:paraId="143A580F" w14:textId="4B87F2B9" w:rsidR="006F2EE1" w:rsidRDefault="006F2EE1" w:rsidP="006F2EE1">
      <w:pPr>
        <w:tabs>
          <w:tab w:val="left" w:pos="2280"/>
        </w:tabs>
        <w:ind w:left="860"/>
        <w:rPr>
          <w:rFonts w:ascii="Calibri" w:eastAsia="Calibri" w:hAnsi="Calibri" w:cs="Calibri"/>
          <w:b/>
          <w:bCs/>
          <w:color w:val="1F487C"/>
          <w:sz w:val="22"/>
          <w:szCs w:val="22"/>
          <w:u w:val="single"/>
        </w:rPr>
      </w:pPr>
      <w:r>
        <w:rPr>
          <w:rFonts w:ascii="Cambria" w:eastAsia="Cambria" w:hAnsi="Cambria" w:cs="Cambria"/>
          <w:color w:val="auto"/>
          <w:sz w:val="22"/>
          <w:szCs w:val="22"/>
        </w:rPr>
        <w:t>Title</w:t>
      </w:r>
      <w:r>
        <w:rPr>
          <w:color w:val="auto"/>
          <w:sz w:val="20"/>
          <w:szCs w:val="20"/>
        </w:rPr>
        <w:tab/>
      </w:r>
      <w:r>
        <w:rPr>
          <w:rFonts w:ascii="Cambria" w:eastAsia="Cambria" w:hAnsi="Cambria" w:cs="Cambria"/>
          <w:color w:val="auto"/>
          <w:sz w:val="22"/>
          <w:szCs w:val="22"/>
        </w:rPr>
        <w:t xml:space="preserve">: </w:t>
      </w:r>
      <w:r w:rsidR="008F7DCC" w:rsidRPr="008F7DCC">
        <w:rPr>
          <w:rFonts w:asciiTheme="minorHAnsi" w:hAnsiTheme="minorHAnsi" w:cstheme="minorHAnsi"/>
          <w:color w:val="666666"/>
          <w:sz w:val="20"/>
          <w:szCs w:val="20"/>
          <w:shd w:val="clear" w:color="auto" w:fill="FFFFFF"/>
        </w:rPr>
        <w:t>Zzungry</w:t>
      </w:r>
    </w:p>
    <w:p w14:paraId="1D5104DB" w14:textId="77777777" w:rsidR="00F50650" w:rsidRDefault="00F50650" w:rsidP="006F2EE1">
      <w:pPr>
        <w:tabs>
          <w:tab w:val="left" w:pos="2280"/>
        </w:tabs>
        <w:ind w:left="860"/>
        <w:rPr>
          <w:rFonts w:ascii="Calibri" w:eastAsia="Calibri" w:hAnsi="Calibri" w:cs="Calibri"/>
          <w:b/>
          <w:bCs/>
          <w:color w:val="1F487C"/>
          <w:sz w:val="22"/>
          <w:szCs w:val="22"/>
          <w:u w:val="single"/>
        </w:rPr>
      </w:pPr>
    </w:p>
    <w:p w14:paraId="4833F686" w14:textId="77777777" w:rsidR="006F2EE1" w:rsidRDefault="006F2EE1" w:rsidP="006F2EE1">
      <w:pPr>
        <w:tabs>
          <w:tab w:val="left" w:pos="2300"/>
        </w:tabs>
        <w:ind w:left="860"/>
        <w:rPr>
          <w:sz w:val="20"/>
          <w:szCs w:val="20"/>
        </w:rPr>
      </w:pPr>
      <w:r>
        <w:rPr>
          <w:rFonts w:ascii="Times New Roman" w:eastAsia="Times New Roman" w:hAnsi="Times New Roman" w:cs="Times New Roman"/>
          <w:b/>
          <w:bCs/>
          <w:color w:val="auto"/>
          <w:sz w:val="22"/>
          <w:szCs w:val="22"/>
          <w:u w:val="single"/>
        </w:rPr>
        <w:t>Environment</w:t>
      </w:r>
      <w:r>
        <w:rPr>
          <w:color w:val="auto"/>
          <w:sz w:val="20"/>
          <w:szCs w:val="20"/>
        </w:rPr>
        <w:tab/>
      </w:r>
      <w:r>
        <w:rPr>
          <w:rFonts w:ascii="Cambria" w:eastAsia="Cambria" w:hAnsi="Cambria" w:cs="Cambria"/>
          <w:color w:val="auto"/>
          <w:sz w:val="22"/>
          <w:szCs w:val="22"/>
        </w:rPr>
        <w:t>:</w:t>
      </w:r>
    </w:p>
    <w:p w14:paraId="0C855447" w14:textId="77777777" w:rsidR="006F2EE1" w:rsidRDefault="006F2EE1" w:rsidP="006F2EE1">
      <w:pPr>
        <w:spacing w:line="43" w:lineRule="exact"/>
        <w:rPr>
          <w:sz w:val="20"/>
          <w:szCs w:val="20"/>
        </w:rPr>
      </w:pPr>
    </w:p>
    <w:p w14:paraId="71FEDEA3" w14:textId="400B6324" w:rsidR="006F2EE1" w:rsidRDefault="006F2EE1" w:rsidP="006F2EE1">
      <w:pPr>
        <w:spacing w:line="259" w:lineRule="auto"/>
        <w:ind w:left="860" w:right="1080"/>
        <w:rPr>
          <w:rFonts w:ascii="Arial" w:eastAsia="Arial" w:hAnsi="Arial" w:cs="Arial"/>
          <w:color w:val="auto"/>
          <w:sz w:val="20"/>
          <w:szCs w:val="20"/>
        </w:rPr>
      </w:pPr>
      <w:r>
        <w:rPr>
          <w:rFonts w:ascii="Arial" w:eastAsia="Arial" w:hAnsi="Arial" w:cs="Arial"/>
          <w:color w:val="auto"/>
          <w:sz w:val="20"/>
          <w:szCs w:val="20"/>
        </w:rPr>
        <w:t xml:space="preserve">HTML5, CSS3, JavaScript, jQuery, Bootstrap, </w:t>
      </w:r>
      <w:r w:rsidR="00216CF7">
        <w:rPr>
          <w:rFonts w:ascii="Arial" w:eastAsia="Arial" w:hAnsi="Arial" w:cs="Arial"/>
          <w:color w:val="auto"/>
          <w:sz w:val="20"/>
          <w:szCs w:val="20"/>
        </w:rPr>
        <w:t>PHP, MySql</w:t>
      </w:r>
      <w:r w:rsidR="002F6C99">
        <w:rPr>
          <w:rFonts w:ascii="Arial" w:eastAsia="Arial" w:hAnsi="Arial" w:cs="Arial"/>
          <w:color w:val="auto"/>
          <w:sz w:val="20"/>
          <w:szCs w:val="20"/>
        </w:rPr>
        <w:t xml:space="preserve"> </w:t>
      </w:r>
    </w:p>
    <w:p w14:paraId="59B011EB" w14:textId="77777777" w:rsidR="006F2EE1" w:rsidRDefault="006F2EE1" w:rsidP="006F2EE1">
      <w:pPr>
        <w:spacing w:line="259" w:lineRule="auto"/>
        <w:ind w:left="860" w:right="1080"/>
        <w:rPr>
          <w:rFonts w:ascii="Arial" w:eastAsia="Arial" w:hAnsi="Arial" w:cs="Arial"/>
          <w:color w:val="auto"/>
          <w:sz w:val="20"/>
          <w:szCs w:val="20"/>
        </w:rPr>
      </w:pPr>
    </w:p>
    <w:p w14:paraId="52AC4434" w14:textId="77777777" w:rsidR="006F2EE1" w:rsidRDefault="006F2EE1" w:rsidP="006F2EE1">
      <w:pPr>
        <w:spacing w:line="259" w:lineRule="auto"/>
        <w:ind w:left="860" w:right="1080"/>
        <w:rPr>
          <w:rFonts w:ascii="Cambria" w:eastAsia="Cambria" w:hAnsi="Cambria" w:cs="Cambria"/>
          <w:color w:val="auto"/>
          <w:sz w:val="22"/>
          <w:szCs w:val="22"/>
        </w:rPr>
      </w:pPr>
      <w:r>
        <w:rPr>
          <w:rFonts w:ascii="Times New Roman" w:eastAsia="Times New Roman" w:hAnsi="Times New Roman" w:cs="Times New Roman"/>
          <w:b/>
          <w:bCs/>
          <w:color w:val="auto"/>
          <w:sz w:val="22"/>
          <w:szCs w:val="22"/>
        </w:rPr>
        <w:t>Description</w:t>
      </w:r>
      <w:r>
        <w:rPr>
          <w:rFonts w:ascii="Cambria" w:eastAsia="Cambria" w:hAnsi="Cambria" w:cs="Cambria"/>
          <w:color w:val="auto"/>
          <w:sz w:val="22"/>
          <w:szCs w:val="22"/>
        </w:rPr>
        <w:t>:</w:t>
      </w:r>
    </w:p>
    <w:p w14:paraId="5A7FB2E0" w14:textId="06E9CCF0" w:rsidR="006F2EE1" w:rsidRDefault="008F7DCC" w:rsidP="006F2EE1">
      <w:pPr>
        <w:spacing w:line="259" w:lineRule="auto"/>
        <w:ind w:left="860" w:right="1080"/>
        <w:rPr>
          <w:sz w:val="20"/>
          <w:szCs w:val="20"/>
        </w:rPr>
      </w:pPr>
      <w:r w:rsidRPr="008F7DCC">
        <w:rPr>
          <w:rFonts w:asciiTheme="minorHAnsi" w:hAnsiTheme="minorHAnsi" w:cstheme="minorHAnsi"/>
          <w:color w:val="666666"/>
          <w:sz w:val="20"/>
          <w:szCs w:val="20"/>
          <w:shd w:val="clear" w:color="auto" w:fill="FFFFFF"/>
        </w:rPr>
        <w:t>Zzungry offers chef prepared food, on demand, to make sure you have exciting dishes on offer every week. Customer can order delicious food from list of available items. This item will be changing weekly according to the kitchen master</w:t>
      </w:r>
      <w:r>
        <w:rPr>
          <w:rFonts w:ascii="Roboto" w:hAnsi="Roboto"/>
          <w:color w:val="666666"/>
          <w:sz w:val="20"/>
          <w:szCs w:val="20"/>
          <w:shd w:val="clear" w:color="auto" w:fill="FFFFFF"/>
        </w:rPr>
        <w:t>.</w:t>
      </w:r>
    </w:p>
    <w:p w14:paraId="6FFE204D" w14:textId="77777777" w:rsidR="006F2EE1" w:rsidRDefault="006F2EE1" w:rsidP="00633FFF">
      <w:pPr>
        <w:ind w:left="720"/>
        <w:rPr>
          <w:sz w:val="20"/>
          <w:szCs w:val="20"/>
        </w:rPr>
      </w:pPr>
    </w:p>
    <w:p w14:paraId="032A1D84" w14:textId="77777777" w:rsidR="00F30FD7" w:rsidRDefault="00F30FD7" w:rsidP="00F30FD7">
      <w:pPr>
        <w:ind w:firstLine="720"/>
        <w:rPr>
          <w:rFonts w:ascii="Calibri" w:hAnsi="Calibri" w:cs="Calibri"/>
          <w:b/>
          <w:sz w:val="20"/>
          <w:szCs w:val="20"/>
        </w:rPr>
      </w:pPr>
      <w:r w:rsidRPr="00F30FD7">
        <w:rPr>
          <w:rFonts w:ascii="Calibri" w:hAnsi="Calibri" w:cs="Calibri"/>
          <w:b/>
          <w:sz w:val="20"/>
          <w:szCs w:val="20"/>
        </w:rPr>
        <w:t>Responsibilities:</w:t>
      </w:r>
    </w:p>
    <w:p w14:paraId="01BB0808" w14:textId="77777777" w:rsidR="000F00DF" w:rsidRDefault="000F00DF" w:rsidP="000F00DF">
      <w:pPr>
        <w:numPr>
          <w:ilvl w:val="1"/>
          <w:numId w:val="8"/>
        </w:numPr>
        <w:rPr>
          <w:rFonts w:ascii="Calibri" w:hAnsi="Calibri" w:cs="Calibri"/>
          <w:sz w:val="20"/>
          <w:szCs w:val="20"/>
        </w:rPr>
      </w:pPr>
      <w:r w:rsidRPr="00F30FD7">
        <w:rPr>
          <w:rFonts w:ascii="Calibri" w:hAnsi="Calibri" w:cs="Calibri"/>
          <w:sz w:val="20"/>
          <w:szCs w:val="20"/>
        </w:rPr>
        <w:t>Ensure design consistency with client’s development standards and guidelines.</w:t>
      </w:r>
      <w:r w:rsidRPr="000F00DF">
        <w:rPr>
          <w:rFonts w:ascii="Calibri" w:hAnsi="Calibri" w:cs="Calibri"/>
          <w:sz w:val="20"/>
          <w:szCs w:val="20"/>
        </w:rPr>
        <w:t xml:space="preserve"> </w:t>
      </w:r>
    </w:p>
    <w:p w14:paraId="7F2FBB6D" w14:textId="77777777" w:rsidR="000F00DF" w:rsidRPr="000F00DF" w:rsidRDefault="000F00DF" w:rsidP="00F1262D">
      <w:pPr>
        <w:numPr>
          <w:ilvl w:val="1"/>
          <w:numId w:val="8"/>
        </w:numPr>
        <w:rPr>
          <w:rFonts w:ascii="Calibri" w:hAnsi="Calibri" w:cs="Calibri"/>
          <w:sz w:val="20"/>
          <w:szCs w:val="20"/>
        </w:rPr>
      </w:pPr>
      <w:r w:rsidRPr="000F00DF">
        <w:rPr>
          <w:rFonts w:ascii="Calibri" w:hAnsi="Calibri" w:cs="Calibri"/>
          <w:sz w:val="20"/>
          <w:szCs w:val="20"/>
        </w:rPr>
        <w:t>Ensuring high performance on mobile and desktop.</w:t>
      </w:r>
    </w:p>
    <w:p w14:paraId="53455BCB" w14:textId="582D19A1" w:rsidR="00F50650" w:rsidRPr="00216CF7" w:rsidRDefault="006F2EE1" w:rsidP="00216CF7">
      <w:pPr>
        <w:numPr>
          <w:ilvl w:val="1"/>
          <w:numId w:val="8"/>
        </w:numPr>
        <w:rPr>
          <w:rFonts w:ascii="Calibri" w:hAnsi="Calibri" w:cs="Calibri"/>
          <w:sz w:val="20"/>
          <w:szCs w:val="20"/>
        </w:rPr>
      </w:pPr>
      <w:r>
        <w:rPr>
          <w:rFonts w:ascii="Calibri" w:hAnsi="Calibri" w:cs="Calibri"/>
          <w:sz w:val="20"/>
          <w:szCs w:val="20"/>
        </w:rPr>
        <w:t xml:space="preserve">Work Extensively with </w:t>
      </w:r>
      <w:r w:rsidR="00216CF7">
        <w:rPr>
          <w:rFonts w:ascii="Calibri" w:hAnsi="Calibri" w:cs="Calibri"/>
          <w:sz w:val="20"/>
          <w:szCs w:val="20"/>
        </w:rPr>
        <w:t>PHP</w:t>
      </w:r>
      <w:r>
        <w:rPr>
          <w:rFonts w:ascii="Calibri" w:hAnsi="Calibri" w:cs="Calibri"/>
          <w:sz w:val="20"/>
          <w:szCs w:val="20"/>
        </w:rPr>
        <w:t xml:space="preserve"> for creating </w:t>
      </w:r>
      <w:r w:rsidR="00216CF7">
        <w:rPr>
          <w:rFonts w:ascii="Calibri" w:hAnsi="Calibri" w:cs="Calibri"/>
          <w:sz w:val="20"/>
          <w:szCs w:val="20"/>
        </w:rPr>
        <w:t>Dynamic websites</w:t>
      </w:r>
    </w:p>
    <w:p w14:paraId="26DF6B84" w14:textId="77777777" w:rsidR="00F30FD7" w:rsidRPr="00F30FD7" w:rsidRDefault="00F30FD7" w:rsidP="00F30FD7">
      <w:pPr>
        <w:numPr>
          <w:ilvl w:val="1"/>
          <w:numId w:val="8"/>
        </w:numPr>
        <w:rPr>
          <w:rFonts w:ascii="Calibri" w:hAnsi="Calibri" w:cs="Calibri"/>
          <w:sz w:val="20"/>
          <w:szCs w:val="20"/>
        </w:rPr>
      </w:pPr>
      <w:r w:rsidRPr="00F30FD7">
        <w:rPr>
          <w:rFonts w:ascii="Calibri" w:hAnsi="Calibri" w:cs="Calibri"/>
          <w:sz w:val="20"/>
          <w:szCs w:val="20"/>
        </w:rPr>
        <w:t>Create Web application front end as per design comps and information architecture.</w:t>
      </w:r>
    </w:p>
    <w:p w14:paraId="642C6897" w14:textId="77777777" w:rsidR="00F30FD7" w:rsidRDefault="00F30FD7" w:rsidP="00AD68AF">
      <w:pPr>
        <w:numPr>
          <w:ilvl w:val="1"/>
          <w:numId w:val="8"/>
        </w:numPr>
        <w:rPr>
          <w:rFonts w:ascii="Calibri" w:hAnsi="Calibri" w:cs="Calibri"/>
          <w:sz w:val="20"/>
          <w:szCs w:val="20"/>
        </w:rPr>
      </w:pPr>
      <w:r w:rsidRPr="00F30FD7">
        <w:rPr>
          <w:rFonts w:ascii="Calibri" w:hAnsi="Calibri" w:cs="Calibri"/>
          <w:sz w:val="20"/>
          <w:szCs w:val="20"/>
        </w:rPr>
        <w:t xml:space="preserve">Design and build UIs on any server platform in a team </w:t>
      </w:r>
      <w:r w:rsidR="00AD68AF">
        <w:rPr>
          <w:rFonts w:ascii="Calibri" w:hAnsi="Calibri" w:cs="Calibri"/>
          <w:sz w:val="20"/>
          <w:szCs w:val="20"/>
        </w:rPr>
        <w:t>environment.</w:t>
      </w:r>
    </w:p>
    <w:p w14:paraId="16B54731" w14:textId="77777777" w:rsidR="00AD68AF" w:rsidRPr="00AD68AF" w:rsidRDefault="00AD68AF" w:rsidP="00AD68AF">
      <w:pPr>
        <w:ind w:left="1080"/>
        <w:rPr>
          <w:rFonts w:ascii="Calibri" w:hAnsi="Calibri" w:cs="Calibri"/>
          <w:sz w:val="20"/>
          <w:szCs w:val="20"/>
        </w:rPr>
      </w:pPr>
    </w:p>
    <w:p w14:paraId="4378F094" w14:textId="77777777" w:rsidR="00F30FD7" w:rsidRPr="00F30FD7" w:rsidRDefault="00F30FD7" w:rsidP="00F30FD7">
      <w:pPr>
        <w:ind w:firstLine="720"/>
        <w:rPr>
          <w:rFonts w:ascii="Calibri" w:hAnsi="Calibri" w:cs="Calibri"/>
          <w:sz w:val="20"/>
          <w:szCs w:val="20"/>
        </w:rPr>
      </w:pPr>
      <w:r>
        <w:rPr>
          <w:rFonts w:ascii="Calibri" w:hAnsi="Calibri" w:cs="Calibri"/>
          <w:b/>
          <w:sz w:val="20"/>
          <w:szCs w:val="20"/>
        </w:rPr>
        <w:t>Achievements</w:t>
      </w:r>
      <w:r w:rsidRPr="00F30FD7">
        <w:rPr>
          <w:rFonts w:ascii="Calibri" w:hAnsi="Calibri" w:cs="Calibri"/>
          <w:b/>
          <w:sz w:val="20"/>
          <w:szCs w:val="20"/>
        </w:rPr>
        <w:t>:</w:t>
      </w:r>
    </w:p>
    <w:p w14:paraId="11B22613" w14:textId="74001136" w:rsidR="00633FFF" w:rsidRPr="00C163E4" w:rsidRDefault="002D0A10" w:rsidP="00F1262D">
      <w:pPr>
        <w:numPr>
          <w:ilvl w:val="1"/>
          <w:numId w:val="8"/>
        </w:numPr>
        <w:snapToGrid w:val="0"/>
        <w:spacing w:before="40"/>
        <w:ind w:right="313"/>
        <w:rPr>
          <w:b/>
          <w:bCs/>
          <w:sz w:val="22"/>
          <w:szCs w:val="26"/>
          <w:u w:val="single"/>
        </w:rPr>
      </w:pPr>
      <w:r>
        <w:rPr>
          <w:rFonts w:ascii="Calibri" w:hAnsi="Calibri" w:cs="Calibri"/>
          <w:sz w:val="20"/>
          <w:szCs w:val="20"/>
        </w:rPr>
        <w:t>Designed applications that execute on various browsers such as Internet Explorer</w:t>
      </w:r>
      <w:r w:rsidR="00D24AA5">
        <w:rPr>
          <w:rFonts w:ascii="Calibri" w:hAnsi="Calibri" w:cs="Calibri"/>
          <w:sz w:val="20"/>
          <w:szCs w:val="20"/>
        </w:rPr>
        <w:t>, Mozilla,</w:t>
      </w:r>
      <w:r w:rsidR="0030678D">
        <w:rPr>
          <w:rFonts w:ascii="Calibri" w:hAnsi="Calibri" w:cs="Calibri"/>
          <w:sz w:val="20"/>
          <w:szCs w:val="20"/>
        </w:rPr>
        <w:t xml:space="preserve"> </w:t>
      </w:r>
      <w:r w:rsidR="00D24AA5">
        <w:rPr>
          <w:rFonts w:ascii="Calibri" w:hAnsi="Calibri" w:cs="Calibri"/>
          <w:sz w:val="20"/>
          <w:szCs w:val="20"/>
        </w:rPr>
        <w:t>Firefox, Google Chrome, and Opera using various debugging tools like Firebugs</w:t>
      </w:r>
      <w:r w:rsidR="00C163E4">
        <w:rPr>
          <w:rFonts w:ascii="Calibri" w:hAnsi="Calibri" w:cs="Calibri"/>
          <w:sz w:val="20"/>
          <w:szCs w:val="20"/>
        </w:rPr>
        <w:t>.</w:t>
      </w:r>
    </w:p>
    <w:p w14:paraId="7A6B653D" w14:textId="77777777" w:rsidR="00C163E4" w:rsidRPr="002E1ED8" w:rsidRDefault="00C163E4" w:rsidP="00F1262D">
      <w:pPr>
        <w:numPr>
          <w:ilvl w:val="1"/>
          <w:numId w:val="8"/>
        </w:numPr>
        <w:snapToGrid w:val="0"/>
        <w:spacing w:before="40"/>
        <w:ind w:right="313"/>
        <w:rPr>
          <w:b/>
          <w:bCs/>
          <w:sz w:val="22"/>
          <w:szCs w:val="26"/>
          <w:u w:val="single"/>
        </w:rPr>
      </w:pPr>
      <w:r>
        <w:rPr>
          <w:rFonts w:ascii="Calibri" w:hAnsi="Calibri" w:cs="Calibri"/>
          <w:sz w:val="20"/>
          <w:szCs w:val="20"/>
        </w:rPr>
        <w:t>Got recognition as a Quick learner.</w:t>
      </w:r>
    </w:p>
    <w:p w14:paraId="0517DA29" w14:textId="48DA64FB" w:rsidR="002E1ED8" w:rsidRPr="002F6C99" w:rsidRDefault="002D0A10" w:rsidP="00F1262D">
      <w:pPr>
        <w:numPr>
          <w:ilvl w:val="1"/>
          <w:numId w:val="8"/>
        </w:numPr>
        <w:snapToGrid w:val="0"/>
        <w:spacing w:before="40"/>
        <w:ind w:right="313"/>
        <w:rPr>
          <w:b/>
          <w:bCs/>
          <w:sz w:val="22"/>
          <w:szCs w:val="26"/>
          <w:u w:val="single"/>
        </w:rPr>
      </w:pPr>
      <w:r>
        <w:rPr>
          <w:rFonts w:ascii="Calibri" w:hAnsi="Calibri" w:cs="Calibri"/>
          <w:sz w:val="20"/>
          <w:szCs w:val="20"/>
        </w:rPr>
        <w:t xml:space="preserve"> Day to day basis customer coordination, Weekly basis reporting to team lead, Involved in requirement analysis and designing using SOLID principles.</w:t>
      </w:r>
    </w:p>
    <w:p w14:paraId="07568570" w14:textId="2A9CD1DE" w:rsidR="00F50650" w:rsidRDefault="00F50650" w:rsidP="00F30FD7">
      <w:pPr>
        <w:snapToGrid w:val="0"/>
        <w:spacing w:before="40"/>
        <w:ind w:right="313"/>
        <w:rPr>
          <w:b/>
          <w:bCs/>
          <w:sz w:val="22"/>
          <w:szCs w:val="26"/>
          <w:u w:val="single"/>
        </w:rPr>
      </w:pPr>
    </w:p>
    <w:p w14:paraId="5D2C03C5" w14:textId="77777777" w:rsidR="001C4408" w:rsidRDefault="001C4408" w:rsidP="00F30FD7">
      <w:pPr>
        <w:snapToGrid w:val="0"/>
        <w:spacing w:before="40"/>
        <w:ind w:right="313"/>
        <w:rPr>
          <w:b/>
          <w:bCs/>
          <w:sz w:val="22"/>
          <w:szCs w:val="26"/>
          <w:u w:val="single"/>
        </w:rPr>
      </w:pPr>
    </w:p>
    <w:p w14:paraId="1D49D230" w14:textId="77777777" w:rsidR="00F30FD7" w:rsidRDefault="000F00DF" w:rsidP="00F30FD7">
      <w:pPr>
        <w:pStyle w:val="ListParagraph"/>
        <w:ind w:left="0" w:right="313" w:firstLine="0"/>
        <w:rPr>
          <w:rFonts w:ascii="Calibri" w:hAnsi="Calibri" w:cs="Calibri"/>
          <w:b/>
          <w:bCs/>
          <w:u w:val="single"/>
        </w:rPr>
      </w:pPr>
      <w:r>
        <w:rPr>
          <w:b/>
          <w:bCs/>
          <w:sz w:val="22"/>
          <w:szCs w:val="26"/>
        </w:rPr>
        <w:t xml:space="preserve">       </w:t>
      </w:r>
      <w:r w:rsidR="00F30FD7" w:rsidRPr="00F30FD7">
        <w:rPr>
          <w:rFonts w:ascii="Calibri" w:hAnsi="Calibri" w:cs="Calibri"/>
          <w:b/>
          <w:bCs/>
          <w:u w:val="single"/>
        </w:rPr>
        <w:t>Education</w:t>
      </w:r>
      <w:r w:rsidR="00F30FD7">
        <w:rPr>
          <w:rFonts w:ascii="Calibri" w:hAnsi="Calibri" w:cs="Calibri"/>
          <w:b/>
          <w:bCs/>
          <w:u w:val="single"/>
        </w:rPr>
        <w:t xml:space="preserve"> Details</w:t>
      </w:r>
    </w:p>
    <w:p w14:paraId="341138C4" w14:textId="526508F7" w:rsidR="00F30FD7" w:rsidRPr="00F30FD7" w:rsidRDefault="00393CFA" w:rsidP="00F30FD7">
      <w:pPr>
        <w:pStyle w:val="ListParagraph"/>
        <w:numPr>
          <w:ilvl w:val="0"/>
          <w:numId w:val="13"/>
        </w:numPr>
        <w:ind w:right="313"/>
        <w:rPr>
          <w:rFonts w:ascii="Calibri" w:hAnsi="Calibri" w:cs="Calibri"/>
          <w:bCs/>
          <w:sz w:val="20"/>
          <w:szCs w:val="20"/>
        </w:rPr>
      </w:pPr>
      <w:r>
        <w:rPr>
          <w:rFonts w:ascii="Calibri" w:hAnsi="Calibri" w:cs="Calibri"/>
          <w:bCs/>
          <w:sz w:val="20"/>
          <w:szCs w:val="20"/>
        </w:rPr>
        <w:t>BU</w:t>
      </w:r>
      <w:r w:rsidR="00F30FD7" w:rsidRPr="00F30FD7">
        <w:rPr>
          <w:rFonts w:ascii="Calibri" w:hAnsi="Calibri" w:cs="Calibri"/>
          <w:bCs/>
          <w:sz w:val="20"/>
          <w:szCs w:val="20"/>
        </w:rPr>
        <w:t>,</w:t>
      </w:r>
      <w:r w:rsidR="0030678D">
        <w:rPr>
          <w:rFonts w:ascii="Calibri" w:hAnsi="Calibri" w:cs="Calibri"/>
          <w:bCs/>
          <w:sz w:val="20"/>
          <w:szCs w:val="20"/>
        </w:rPr>
        <w:t xml:space="preserve"> </w:t>
      </w:r>
      <w:r>
        <w:rPr>
          <w:rFonts w:ascii="Calibri" w:hAnsi="Calibri" w:cs="Calibri"/>
          <w:bCs/>
          <w:sz w:val="20"/>
          <w:szCs w:val="20"/>
        </w:rPr>
        <w:t>Tara Tarini college</w:t>
      </w:r>
      <w:r w:rsidR="00F30FD7" w:rsidRPr="00F30FD7">
        <w:rPr>
          <w:rFonts w:ascii="Calibri" w:hAnsi="Calibri" w:cs="Calibri"/>
          <w:bCs/>
          <w:sz w:val="20"/>
          <w:szCs w:val="20"/>
        </w:rPr>
        <w:t>, Od</w:t>
      </w:r>
      <w:r>
        <w:rPr>
          <w:rFonts w:ascii="Calibri" w:hAnsi="Calibri" w:cs="Calibri"/>
          <w:bCs/>
          <w:sz w:val="20"/>
          <w:szCs w:val="20"/>
        </w:rPr>
        <w:t xml:space="preserve">isha, Bsc                      </w:t>
      </w:r>
      <w:r>
        <w:rPr>
          <w:rFonts w:ascii="Calibri" w:hAnsi="Calibri" w:cs="Calibri"/>
          <w:bCs/>
          <w:sz w:val="20"/>
          <w:szCs w:val="20"/>
        </w:rPr>
        <w:tab/>
      </w:r>
      <w:r>
        <w:rPr>
          <w:rFonts w:ascii="Calibri" w:hAnsi="Calibri" w:cs="Calibri"/>
          <w:bCs/>
          <w:sz w:val="20"/>
          <w:szCs w:val="20"/>
        </w:rPr>
        <w:tab/>
      </w:r>
      <w:r>
        <w:rPr>
          <w:rFonts w:ascii="Calibri" w:hAnsi="Calibri" w:cs="Calibri"/>
          <w:bCs/>
          <w:sz w:val="20"/>
          <w:szCs w:val="20"/>
        </w:rPr>
        <w:tab/>
      </w:r>
      <w:r w:rsidR="00560203">
        <w:rPr>
          <w:rFonts w:ascii="Calibri" w:hAnsi="Calibri" w:cs="Calibri"/>
          <w:bCs/>
          <w:sz w:val="20"/>
          <w:szCs w:val="20"/>
        </w:rPr>
        <w:tab/>
      </w:r>
      <w:r>
        <w:rPr>
          <w:rFonts w:ascii="Calibri" w:hAnsi="Calibri" w:cs="Calibri"/>
          <w:bCs/>
          <w:sz w:val="20"/>
          <w:szCs w:val="20"/>
        </w:rPr>
        <w:t>: 2013</w:t>
      </w:r>
      <w:r w:rsidR="00AF08EC">
        <w:rPr>
          <w:rFonts w:ascii="Calibri" w:hAnsi="Calibri" w:cs="Calibri"/>
          <w:bCs/>
          <w:sz w:val="20"/>
          <w:szCs w:val="20"/>
        </w:rPr>
        <w:t xml:space="preserve"> - </w:t>
      </w:r>
      <w:r>
        <w:rPr>
          <w:rFonts w:ascii="Calibri" w:hAnsi="Calibri" w:cs="Calibri"/>
          <w:bCs/>
          <w:sz w:val="20"/>
          <w:szCs w:val="20"/>
        </w:rPr>
        <w:t>2016</w:t>
      </w:r>
    </w:p>
    <w:p w14:paraId="13BB97AD" w14:textId="2593A955" w:rsidR="00F30FD7" w:rsidRPr="00F30FD7" w:rsidRDefault="00393CFA" w:rsidP="00F30FD7">
      <w:pPr>
        <w:pStyle w:val="ListParagraph"/>
        <w:numPr>
          <w:ilvl w:val="0"/>
          <w:numId w:val="13"/>
        </w:numPr>
        <w:ind w:right="313"/>
        <w:rPr>
          <w:rFonts w:ascii="Calibri" w:hAnsi="Calibri" w:cs="Calibri"/>
          <w:bCs/>
          <w:sz w:val="20"/>
          <w:szCs w:val="20"/>
        </w:rPr>
      </w:pPr>
      <w:r>
        <w:rPr>
          <w:rFonts w:ascii="Calibri" w:hAnsi="Calibri" w:cs="Calibri"/>
          <w:bCs/>
          <w:sz w:val="20"/>
          <w:szCs w:val="20"/>
        </w:rPr>
        <w:t>CHSE, Khalikote Junior College</w:t>
      </w:r>
      <w:r w:rsidRPr="00F30FD7">
        <w:rPr>
          <w:rFonts w:ascii="Calibri" w:hAnsi="Calibri" w:cs="Calibri"/>
          <w:bCs/>
          <w:sz w:val="20"/>
          <w:szCs w:val="20"/>
        </w:rPr>
        <w:t>,</w:t>
      </w:r>
      <w:r w:rsidR="00F30FD7" w:rsidRPr="00F30FD7">
        <w:rPr>
          <w:rFonts w:ascii="Calibri" w:hAnsi="Calibri" w:cs="Calibri"/>
          <w:bCs/>
          <w:sz w:val="20"/>
          <w:szCs w:val="20"/>
        </w:rPr>
        <w:t xml:space="preserve"> Berhampur, Odisha, Intermediate (+2)</w:t>
      </w:r>
      <w:r w:rsidR="00560203">
        <w:rPr>
          <w:rFonts w:ascii="Calibri" w:hAnsi="Calibri" w:cs="Calibri"/>
          <w:bCs/>
          <w:sz w:val="20"/>
          <w:szCs w:val="20"/>
        </w:rPr>
        <w:tab/>
      </w:r>
      <w:r w:rsidR="00F30FD7" w:rsidRPr="00F30FD7">
        <w:rPr>
          <w:rFonts w:ascii="Calibri" w:hAnsi="Calibri" w:cs="Calibri"/>
          <w:bCs/>
          <w:sz w:val="20"/>
          <w:szCs w:val="20"/>
        </w:rPr>
        <w:tab/>
      </w:r>
      <w:r w:rsidR="00560203">
        <w:rPr>
          <w:rFonts w:ascii="Calibri" w:hAnsi="Calibri" w:cs="Calibri"/>
          <w:bCs/>
          <w:sz w:val="20"/>
          <w:szCs w:val="20"/>
        </w:rPr>
        <w:t>: 2011</w:t>
      </w:r>
      <w:r>
        <w:rPr>
          <w:rFonts w:ascii="Calibri" w:hAnsi="Calibri" w:cs="Calibri"/>
          <w:bCs/>
          <w:sz w:val="20"/>
          <w:szCs w:val="20"/>
        </w:rPr>
        <w:t xml:space="preserve"> - 2013</w:t>
      </w:r>
    </w:p>
    <w:p w14:paraId="1EB6893A" w14:textId="561A10D1" w:rsidR="00245C52" w:rsidRPr="00F30FD7" w:rsidRDefault="00393CFA" w:rsidP="00F30FD7">
      <w:pPr>
        <w:pStyle w:val="ListParagraph"/>
        <w:numPr>
          <w:ilvl w:val="0"/>
          <w:numId w:val="13"/>
        </w:numPr>
        <w:ind w:right="313"/>
        <w:rPr>
          <w:rFonts w:ascii="Calibri" w:hAnsi="Calibri" w:cs="Calibri"/>
          <w:bCs/>
          <w:sz w:val="20"/>
          <w:szCs w:val="20"/>
        </w:rPr>
      </w:pPr>
      <w:r>
        <w:rPr>
          <w:rFonts w:ascii="Calibri" w:hAnsi="Calibri" w:cs="Calibri"/>
          <w:bCs/>
          <w:sz w:val="20"/>
          <w:szCs w:val="20"/>
        </w:rPr>
        <w:t>CBSE, SSVM,</w:t>
      </w:r>
      <w:r w:rsidR="0030678D">
        <w:rPr>
          <w:rFonts w:ascii="Calibri" w:hAnsi="Calibri" w:cs="Calibri"/>
          <w:bCs/>
          <w:sz w:val="20"/>
          <w:szCs w:val="20"/>
        </w:rPr>
        <w:t xml:space="preserve"> </w:t>
      </w:r>
      <w:r>
        <w:rPr>
          <w:rFonts w:ascii="Calibri" w:hAnsi="Calibri" w:cs="Calibri"/>
          <w:bCs/>
          <w:sz w:val="20"/>
          <w:szCs w:val="20"/>
        </w:rPr>
        <w:t>Khalari</w:t>
      </w:r>
      <w:r w:rsidR="00F30FD7" w:rsidRPr="00F30FD7">
        <w:rPr>
          <w:rFonts w:ascii="Calibri" w:hAnsi="Calibri" w:cs="Calibri"/>
          <w:bCs/>
          <w:sz w:val="20"/>
          <w:szCs w:val="20"/>
        </w:rPr>
        <w:t>,</w:t>
      </w:r>
      <w:r w:rsidR="0030678D">
        <w:rPr>
          <w:rFonts w:ascii="Calibri" w:hAnsi="Calibri" w:cs="Calibri"/>
          <w:bCs/>
          <w:sz w:val="20"/>
          <w:szCs w:val="20"/>
        </w:rPr>
        <w:t xml:space="preserve"> </w:t>
      </w:r>
      <w:r>
        <w:rPr>
          <w:rFonts w:ascii="Calibri" w:hAnsi="Calibri" w:cs="Calibri"/>
          <w:bCs/>
          <w:sz w:val="20"/>
          <w:szCs w:val="20"/>
        </w:rPr>
        <w:t>Ranchi</w:t>
      </w:r>
      <w:r w:rsidR="00AF08EC">
        <w:rPr>
          <w:rFonts w:ascii="Calibri" w:hAnsi="Calibri" w:cs="Calibri"/>
          <w:bCs/>
          <w:sz w:val="20"/>
          <w:szCs w:val="20"/>
        </w:rPr>
        <w:t>, High School (10th)</w:t>
      </w:r>
      <w:r w:rsidR="00AF08EC">
        <w:rPr>
          <w:rFonts w:ascii="Calibri" w:hAnsi="Calibri" w:cs="Calibri"/>
          <w:bCs/>
          <w:sz w:val="20"/>
          <w:szCs w:val="20"/>
        </w:rPr>
        <w:tab/>
      </w:r>
      <w:r>
        <w:rPr>
          <w:rFonts w:ascii="Calibri" w:hAnsi="Calibri" w:cs="Calibri"/>
          <w:bCs/>
          <w:sz w:val="20"/>
          <w:szCs w:val="20"/>
        </w:rPr>
        <w:t xml:space="preserve">                                </w:t>
      </w:r>
      <w:r w:rsidR="00560203">
        <w:rPr>
          <w:rFonts w:ascii="Calibri" w:hAnsi="Calibri" w:cs="Calibri"/>
          <w:bCs/>
          <w:sz w:val="20"/>
          <w:szCs w:val="20"/>
        </w:rPr>
        <w:tab/>
      </w:r>
      <w:r>
        <w:rPr>
          <w:rFonts w:ascii="Calibri" w:hAnsi="Calibri" w:cs="Calibri"/>
          <w:bCs/>
          <w:sz w:val="20"/>
          <w:szCs w:val="20"/>
        </w:rPr>
        <w:t>: 2010</w:t>
      </w:r>
      <w:r w:rsidR="00AF08EC">
        <w:rPr>
          <w:rFonts w:ascii="Calibri" w:hAnsi="Calibri" w:cs="Calibri"/>
          <w:bCs/>
          <w:sz w:val="20"/>
          <w:szCs w:val="20"/>
        </w:rPr>
        <w:t xml:space="preserve"> -</w:t>
      </w:r>
      <w:r>
        <w:rPr>
          <w:rFonts w:ascii="Calibri" w:hAnsi="Calibri" w:cs="Calibri"/>
          <w:bCs/>
          <w:sz w:val="20"/>
          <w:szCs w:val="20"/>
        </w:rPr>
        <w:t xml:space="preserve"> 2011</w:t>
      </w:r>
    </w:p>
    <w:p w14:paraId="5BBB28D5" w14:textId="77777777" w:rsidR="001E1769" w:rsidRDefault="001E1769">
      <w:pPr>
        <w:ind w:left="363"/>
      </w:pPr>
    </w:p>
    <w:p w14:paraId="361A62C3" w14:textId="77777777" w:rsidR="001E1769" w:rsidRDefault="001E1769">
      <w:pPr>
        <w:ind w:left="363"/>
      </w:pPr>
    </w:p>
    <w:p w14:paraId="2D4B99E0" w14:textId="77777777" w:rsidR="000B36D9" w:rsidRDefault="00245C52" w:rsidP="00F450A6">
      <w:pPr>
        <w:pStyle w:val="ListParagraph"/>
        <w:ind w:left="363" w:firstLine="0"/>
        <w:rPr>
          <w:rFonts w:ascii="Calibri" w:hAnsi="Calibri" w:cs="Calibri"/>
          <w:b/>
          <w:color w:val="000000"/>
          <w:szCs w:val="28"/>
          <w:u w:val="single"/>
        </w:rPr>
      </w:pPr>
      <w:r>
        <w:rPr>
          <w:rFonts w:ascii="Calibri" w:hAnsi="Calibri" w:cs="Calibri"/>
          <w:b/>
          <w:color w:val="000000"/>
          <w:szCs w:val="28"/>
          <w:u w:val="single"/>
        </w:rPr>
        <w:t>Declaration</w:t>
      </w:r>
    </w:p>
    <w:p w14:paraId="485AE158" w14:textId="77777777" w:rsidR="00245C52" w:rsidRDefault="00F30FD7" w:rsidP="00F450A6">
      <w:pPr>
        <w:pStyle w:val="ListParagraph"/>
        <w:ind w:left="363" w:firstLine="0"/>
        <w:rPr>
          <w:rFonts w:ascii="Calibri" w:hAnsi="Calibri" w:cs="Calibri"/>
          <w:color w:val="000000"/>
          <w:sz w:val="22"/>
        </w:rPr>
      </w:pPr>
      <w:r>
        <w:rPr>
          <w:rFonts w:ascii="Calibri" w:hAnsi="Calibri" w:cs="Calibri"/>
          <w:color w:val="C00000"/>
          <w:sz w:val="22"/>
        </w:rPr>
        <w:br/>
      </w:r>
      <w:r>
        <w:rPr>
          <w:rFonts w:ascii="Calibri" w:hAnsi="Calibri" w:cs="Calibri"/>
          <w:color w:val="000000"/>
          <w:sz w:val="22"/>
        </w:rPr>
        <w:t xml:space="preserve">          </w:t>
      </w:r>
      <w:r w:rsidR="00633FFF">
        <w:rPr>
          <w:rFonts w:ascii="Calibri" w:hAnsi="Calibri" w:cs="Calibri"/>
          <w:color w:val="000000"/>
          <w:sz w:val="22"/>
        </w:rPr>
        <w:t xml:space="preserve">          </w:t>
      </w:r>
      <w:r w:rsidR="00245C52">
        <w:rPr>
          <w:rFonts w:ascii="Calibri" w:hAnsi="Calibri" w:cs="Calibri"/>
          <w:color w:val="000000"/>
          <w:sz w:val="22"/>
        </w:rPr>
        <w:t>I do hereby declare that the above given statements are true and correct to the best of my knowledge.</w:t>
      </w:r>
    </w:p>
    <w:p w14:paraId="6183C4EF" w14:textId="77777777" w:rsidR="00464EFE" w:rsidRDefault="00464EFE" w:rsidP="00F450A6">
      <w:pPr>
        <w:pStyle w:val="ListParagraph"/>
        <w:ind w:left="363" w:firstLine="0"/>
        <w:rPr>
          <w:rFonts w:ascii="Calibri" w:hAnsi="Calibri" w:cs="Calibri"/>
          <w:color w:val="000000"/>
          <w:sz w:val="22"/>
        </w:rPr>
      </w:pPr>
    </w:p>
    <w:p w14:paraId="1726E81B" w14:textId="77777777" w:rsidR="00464EFE" w:rsidRDefault="00464EFE" w:rsidP="00F450A6">
      <w:pPr>
        <w:pStyle w:val="ListParagraph"/>
        <w:ind w:left="363" w:firstLine="0"/>
        <w:rPr>
          <w:rFonts w:ascii="Calibri" w:hAnsi="Calibri" w:cs="Calibri"/>
          <w:color w:val="000000"/>
          <w:sz w:val="22"/>
        </w:rPr>
      </w:pPr>
    </w:p>
    <w:p w14:paraId="4AA32122" w14:textId="77777777" w:rsidR="00464EFE" w:rsidRDefault="00464EFE" w:rsidP="00F450A6">
      <w:pPr>
        <w:pStyle w:val="ListParagraph"/>
        <w:ind w:left="363" w:firstLine="0"/>
        <w:rPr>
          <w:rFonts w:ascii="Calibri" w:hAnsi="Calibri" w:cs="Calibri"/>
          <w:color w:val="000000"/>
          <w:sz w:val="22"/>
        </w:rPr>
      </w:pPr>
    </w:p>
    <w:p w14:paraId="6F3B0092" w14:textId="77777777" w:rsidR="00464EFE" w:rsidRDefault="00464EFE" w:rsidP="00F450A6">
      <w:pPr>
        <w:pStyle w:val="ListParagraph"/>
        <w:ind w:left="363" w:firstLine="0"/>
        <w:rPr>
          <w:rFonts w:ascii="Calibri" w:hAnsi="Calibri" w:cs="Calibri"/>
          <w:color w:val="000000"/>
          <w:sz w:val="22"/>
        </w:rPr>
      </w:pPr>
    </w:p>
    <w:p w14:paraId="4591DE78" w14:textId="77777777" w:rsidR="00464EFE" w:rsidRDefault="00464EFE" w:rsidP="00F450A6">
      <w:pPr>
        <w:pStyle w:val="ListParagraph"/>
        <w:ind w:left="363" w:firstLine="0"/>
        <w:rPr>
          <w:rFonts w:ascii="Calibri" w:hAnsi="Calibri" w:cs="Calibri"/>
          <w:color w:val="000000"/>
          <w:sz w:val="22"/>
        </w:rPr>
      </w:pPr>
    </w:p>
    <w:p w14:paraId="08107E22" w14:textId="0EF6A1E6" w:rsidR="00464EFE" w:rsidRDefault="00464EFE" w:rsidP="00464EFE">
      <w:pPr>
        <w:tabs>
          <w:tab w:val="left" w:pos="720"/>
          <w:tab w:val="left" w:pos="3078"/>
        </w:tabs>
        <w:spacing w:line="100" w:lineRule="atLeast"/>
        <w:jc w:val="both"/>
        <w:rPr>
          <w:rFonts w:cs="Calibri"/>
          <w:b/>
          <w:sz w:val="20"/>
          <w:szCs w:val="20"/>
        </w:rPr>
      </w:pPr>
      <w:r>
        <w:rPr>
          <w:rFonts w:cs="Calibri"/>
          <w:b/>
          <w:sz w:val="20"/>
          <w:szCs w:val="20"/>
        </w:rPr>
        <w:t>DATE: DD/MM/YYYY                                                                                                              Place: B</w:t>
      </w:r>
      <w:r w:rsidR="00621099">
        <w:rPr>
          <w:rFonts w:cs="Calibri"/>
          <w:b/>
          <w:sz w:val="20"/>
          <w:szCs w:val="20"/>
        </w:rPr>
        <w:t>h</w:t>
      </w:r>
      <w:r w:rsidR="00235218">
        <w:rPr>
          <w:rFonts w:cs="Calibri"/>
          <w:b/>
          <w:sz w:val="20"/>
          <w:szCs w:val="20"/>
        </w:rPr>
        <w:t>ubaneswar</w:t>
      </w:r>
    </w:p>
    <w:p w14:paraId="7BC39E56" w14:textId="77777777" w:rsidR="00464EFE" w:rsidRDefault="00464EFE" w:rsidP="00464EFE">
      <w:pPr>
        <w:tabs>
          <w:tab w:val="left" w:pos="720"/>
          <w:tab w:val="left" w:pos="3078"/>
        </w:tabs>
        <w:spacing w:line="100" w:lineRule="atLeast"/>
        <w:jc w:val="both"/>
        <w:rPr>
          <w:rFonts w:cs="Calibri"/>
          <w:b/>
          <w:sz w:val="20"/>
          <w:szCs w:val="20"/>
        </w:rPr>
      </w:pPr>
    </w:p>
    <w:p w14:paraId="1A9E4E18" w14:textId="77777777" w:rsidR="00464EFE" w:rsidRDefault="00464EFE" w:rsidP="00F450A6">
      <w:pPr>
        <w:pStyle w:val="ListParagraph"/>
        <w:ind w:left="363" w:firstLine="0"/>
        <w:rPr>
          <w:rFonts w:ascii="Calibri" w:hAnsi="Calibri" w:cs="Calibri"/>
        </w:rPr>
      </w:pPr>
    </w:p>
    <w:sectPr w:rsidR="00464EFE" w:rsidSect="00F30FD7">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20" w:footer="720" w:gutter="0"/>
      <w:cols w:space="72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2D8B7" w14:textId="77777777" w:rsidR="000C22BB" w:rsidRDefault="000C22BB" w:rsidP="00F30FD7">
      <w:r>
        <w:separator/>
      </w:r>
    </w:p>
  </w:endnote>
  <w:endnote w:type="continuationSeparator" w:id="0">
    <w:p w14:paraId="7159A91B" w14:textId="77777777" w:rsidR="000C22BB" w:rsidRDefault="000C22BB" w:rsidP="00F30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panose1 w:val="00000000000000000000"/>
    <w:charset w:val="00"/>
    <w:family w:val="roman"/>
    <w:notTrueType/>
    <w:pitch w:val="default"/>
  </w:font>
  <w:font w:name="Droid Sans Fallback">
    <w:altName w:val="Times New Roman"/>
    <w:charset w:val="00"/>
    <w:family w:val="auto"/>
    <w:pitch w:val="variable"/>
  </w:font>
  <w:font w:name="FreeSans">
    <w:altName w:val="Times New Roman"/>
    <w:charset w:val="00"/>
    <w:family w:val="auto"/>
    <w:pitch w:val="variable"/>
  </w:font>
  <w:font w:name="Calibri">
    <w:panose1 w:val="020F0502020204030204"/>
    <w:charset w:val="00"/>
    <w:family w:val="swiss"/>
    <w:pitch w:val="variable"/>
    <w:sig w:usb0="E4002EFF" w:usb1="C200247B" w:usb2="00000009" w:usb3="00000000" w:csb0="000001FF" w:csb1="00000000"/>
  </w:font>
  <w:font w:name="Mangal">
    <w:altName w:val="Cambria"/>
    <w:panose1 w:val="02040503050203030202"/>
    <w:charset w:val="01"/>
    <w:family w:val="roman"/>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OpenSymbol">
    <w:altName w:val="Yu Gothic"/>
    <w:charset w:val="80"/>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27B08" w14:textId="77777777" w:rsidR="00883B01" w:rsidRDefault="00883B01" w:rsidP="00B80318">
    <w:pPr>
      <w:pStyle w:val="Footer"/>
    </w:pPr>
    <w:bookmarkStart w:id="1" w:name="DocumentMarkings1FooterEvenPages"/>
  </w:p>
  <w:bookmarkEnd w:id="1"/>
  <w:p w14:paraId="1F16A5B8" w14:textId="77777777" w:rsidR="00883B01" w:rsidRDefault="00883B01" w:rsidP="00B80318">
    <w:pPr>
      <w:pStyle w:val="Footer"/>
    </w:pPr>
  </w:p>
  <w:p w14:paraId="42E04615" w14:textId="77777777" w:rsidR="00883B01" w:rsidRDefault="00883B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502B8" w14:textId="77777777" w:rsidR="00883B01" w:rsidRDefault="00883B01" w:rsidP="00B80318">
    <w:pPr>
      <w:pStyle w:val="Footer"/>
    </w:pPr>
    <w:bookmarkStart w:id="2" w:name="DocumentMarkings1FooterPrimary"/>
  </w:p>
  <w:bookmarkEnd w:id="2"/>
  <w:p w14:paraId="4A161825" w14:textId="77777777" w:rsidR="00883B01" w:rsidRDefault="00883B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9952B" w14:textId="77777777" w:rsidR="00883B01" w:rsidRDefault="00883B01" w:rsidP="00B80318">
    <w:pPr>
      <w:pStyle w:val="Footer"/>
    </w:pPr>
    <w:bookmarkStart w:id="3" w:name="DocumentMarkings1FooterFirstPage"/>
  </w:p>
  <w:bookmarkEnd w:id="3"/>
  <w:p w14:paraId="2E9C615F" w14:textId="77777777" w:rsidR="00883B01" w:rsidRDefault="00883B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4CAC0" w14:textId="77777777" w:rsidR="000C22BB" w:rsidRDefault="000C22BB" w:rsidP="00F30FD7">
      <w:r>
        <w:separator/>
      </w:r>
    </w:p>
  </w:footnote>
  <w:footnote w:type="continuationSeparator" w:id="0">
    <w:p w14:paraId="14389157" w14:textId="77777777" w:rsidR="000C22BB" w:rsidRDefault="000C22BB" w:rsidP="00F30F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52C7D" w14:textId="77777777" w:rsidR="00883B01" w:rsidRDefault="00883B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4A1B5" w14:textId="77777777" w:rsidR="00883B01" w:rsidRDefault="00883B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CE07E" w14:textId="77777777" w:rsidR="00883B01" w:rsidRDefault="00883B01" w:rsidP="00F30FD7">
    <w:pPr>
      <w:pStyle w:val="Header"/>
    </w:pPr>
  </w:p>
  <w:p w14:paraId="2D3CEDAF" w14:textId="77777777" w:rsidR="00883B01" w:rsidRDefault="00883B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936" w:hanging="288"/>
      </w:pPr>
      <w:rPr>
        <w:rFonts w:ascii="Wingdings" w:hAnsi="Wingdings" w:cs="Wingdings"/>
        <w:color w:val="000000"/>
        <w:sz w:val="20"/>
        <w:szCs w:val="22"/>
      </w:rPr>
    </w:lvl>
    <w:lvl w:ilvl="1">
      <w:start w:val="1"/>
      <w:numFmt w:val="decimal"/>
      <w:lvlText w:val="%2."/>
      <w:lvlJc w:val="left"/>
      <w:pPr>
        <w:tabs>
          <w:tab w:val="num" w:pos="0"/>
        </w:tabs>
        <w:ind w:left="1728" w:hanging="360"/>
      </w:pPr>
      <w:rPr>
        <w:rFonts w:ascii="Courier New" w:eastAsia="Times New Roman" w:hAnsi="Courier New" w:cs="Courier New"/>
      </w:rPr>
    </w:lvl>
    <w:lvl w:ilvl="2">
      <w:start w:val="1"/>
      <w:numFmt w:val="decimal"/>
      <w:lvlText w:val="%2.%3."/>
      <w:lvlJc w:val="left"/>
      <w:pPr>
        <w:tabs>
          <w:tab w:val="num" w:pos="0"/>
        </w:tabs>
        <w:ind w:left="2088" w:hanging="360"/>
      </w:pPr>
      <w:rPr>
        <w:rFonts w:ascii="Wingdings" w:eastAsia="Times New Roman" w:hAnsi="Wingdings" w:cs="Wingdings"/>
      </w:rPr>
    </w:lvl>
    <w:lvl w:ilvl="3">
      <w:start w:val="1"/>
      <w:numFmt w:val="decimal"/>
      <w:lvlText w:val="%2.%3.%4."/>
      <w:lvlJc w:val="left"/>
      <w:pPr>
        <w:tabs>
          <w:tab w:val="num" w:pos="0"/>
        </w:tabs>
        <w:ind w:left="2448" w:hanging="360"/>
      </w:pPr>
      <w:rPr>
        <w:rFonts w:ascii="Symbol" w:eastAsia="Times New Roman" w:hAnsi="Symbol" w:cs="Symbol"/>
      </w:rPr>
    </w:lvl>
    <w:lvl w:ilvl="4">
      <w:start w:val="1"/>
      <w:numFmt w:val="decimal"/>
      <w:lvlText w:val="%2.%3.%4.%5."/>
      <w:lvlJc w:val="left"/>
      <w:pPr>
        <w:tabs>
          <w:tab w:val="num" w:pos="0"/>
        </w:tabs>
        <w:ind w:left="2808" w:hanging="360"/>
      </w:pPr>
    </w:lvl>
    <w:lvl w:ilvl="5">
      <w:start w:val="1"/>
      <w:numFmt w:val="decimal"/>
      <w:lvlText w:val="%2.%3.%4.%5.%6."/>
      <w:lvlJc w:val="left"/>
      <w:pPr>
        <w:tabs>
          <w:tab w:val="num" w:pos="0"/>
        </w:tabs>
        <w:ind w:left="3168" w:hanging="360"/>
      </w:pPr>
    </w:lvl>
    <w:lvl w:ilvl="6">
      <w:start w:val="1"/>
      <w:numFmt w:val="decimal"/>
      <w:lvlText w:val="%2.%3.%4.%5.%6.%7."/>
      <w:lvlJc w:val="left"/>
      <w:pPr>
        <w:tabs>
          <w:tab w:val="num" w:pos="0"/>
        </w:tabs>
        <w:ind w:left="3528" w:hanging="360"/>
      </w:pPr>
    </w:lvl>
    <w:lvl w:ilvl="7">
      <w:start w:val="1"/>
      <w:numFmt w:val="decimal"/>
      <w:lvlText w:val="%2.%3.%4.%5.%6.%7.%8."/>
      <w:lvlJc w:val="left"/>
      <w:pPr>
        <w:tabs>
          <w:tab w:val="num" w:pos="0"/>
        </w:tabs>
        <w:ind w:left="3888" w:hanging="360"/>
      </w:pPr>
    </w:lvl>
    <w:lvl w:ilvl="8">
      <w:start w:val="1"/>
      <w:numFmt w:val="decimal"/>
      <w:lvlText w:val="%2.%3.%4.%5.%6.%7.%8.%9."/>
      <w:lvlJc w:val="left"/>
      <w:pPr>
        <w:tabs>
          <w:tab w:val="num" w:pos="0"/>
        </w:tabs>
        <w:ind w:left="4248" w:hanging="360"/>
      </w:p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1069" w:hanging="360"/>
      </w:pPr>
      <w:rPr>
        <w:rFonts w:ascii="Wingdings" w:hAnsi="Wingdings" w:cs="Wingdings"/>
        <w:color w:val="000000"/>
        <w:sz w:val="20"/>
        <w:szCs w:val="22"/>
      </w:rPr>
    </w:lvl>
    <w:lvl w:ilvl="1">
      <w:start w:val="1"/>
      <w:numFmt w:val="decimal"/>
      <w:lvlText w:val="%2."/>
      <w:lvlJc w:val="left"/>
      <w:pPr>
        <w:tabs>
          <w:tab w:val="num" w:pos="0"/>
        </w:tabs>
        <w:ind w:left="1429" w:hanging="360"/>
      </w:pPr>
      <w:rPr>
        <w:rFonts w:ascii="Courier New" w:eastAsia="Times New Roman" w:hAnsi="Courier New" w:cs="Courier New"/>
      </w:rPr>
    </w:lvl>
    <w:lvl w:ilvl="2">
      <w:start w:val="1"/>
      <w:numFmt w:val="decimal"/>
      <w:lvlText w:val="%2.%3."/>
      <w:lvlJc w:val="left"/>
      <w:pPr>
        <w:tabs>
          <w:tab w:val="num" w:pos="0"/>
        </w:tabs>
        <w:ind w:left="1789" w:hanging="360"/>
      </w:pPr>
      <w:rPr>
        <w:rFonts w:ascii="Wingdings" w:eastAsia="Times New Roman" w:hAnsi="Wingdings" w:cs="Wingdings"/>
      </w:rPr>
    </w:lvl>
    <w:lvl w:ilvl="3">
      <w:start w:val="1"/>
      <w:numFmt w:val="decimal"/>
      <w:lvlText w:val="%2.%3.%4."/>
      <w:lvlJc w:val="left"/>
      <w:pPr>
        <w:tabs>
          <w:tab w:val="num" w:pos="0"/>
        </w:tabs>
        <w:ind w:left="2149" w:hanging="360"/>
      </w:pPr>
      <w:rPr>
        <w:rFonts w:ascii="Symbol" w:eastAsia="Times New Roman" w:hAnsi="Symbol" w:cs="Symbol"/>
      </w:rPr>
    </w:lvl>
    <w:lvl w:ilvl="4">
      <w:start w:val="1"/>
      <w:numFmt w:val="decimal"/>
      <w:lvlText w:val="%2.%3.%4.%5."/>
      <w:lvlJc w:val="left"/>
      <w:pPr>
        <w:tabs>
          <w:tab w:val="num" w:pos="0"/>
        </w:tabs>
        <w:ind w:left="2509" w:hanging="360"/>
      </w:pPr>
    </w:lvl>
    <w:lvl w:ilvl="5">
      <w:start w:val="1"/>
      <w:numFmt w:val="decimal"/>
      <w:lvlText w:val="%2.%3.%4.%5.%6."/>
      <w:lvlJc w:val="left"/>
      <w:pPr>
        <w:tabs>
          <w:tab w:val="num" w:pos="0"/>
        </w:tabs>
        <w:ind w:left="2869" w:hanging="360"/>
      </w:pPr>
    </w:lvl>
    <w:lvl w:ilvl="6">
      <w:start w:val="1"/>
      <w:numFmt w:val="decimal"/>
      <w:lvlText w:val="%2.%3.%4.%5.%6.%7."/>
      <w:lvlJc w:val="left"/>
      <w:pPr>
        <w:tabs>
          <w:tab w:val="num" w:pos="0"/>
        </w:tabs>
        <w:ind w:left="3229" w:hanging="360"/>
      </w:pPr>
    </w:lvl>
    <w:lvl w:ilvl="7">
      <w:start w:val="1"/>
      <w:numFmt w:val="decimal"/>
      <w:lvlText w:val="%2.%3.%4.%5.%6.%7.%8."/>
      <w:lvlJc w:val="left"/>
      <w:pPr>
        <w:tabs>
          <w:tab w:val="num" w:pos="0"/>
        </w:tabs>
        <w:ind w:left="3589" w:hanging="360"/>
      </w:pPr>
    </w:lvl>
    <w:lvl w:ilvl="8">
      <w:start w:val="1"/>
      <w:numFmt w:val="decimal"/>
      <w:lvlText w:val="%2.%3.%4.%5.%6.%7.%8.%9."/>
      <w:lvlJc w:val="left"/>
      <w:pPr>
        <w:tabs>
          <w:tab w:val="num" w:pos="0"/>
        </w:tabs>
        <w:ind w:left="3949" w:hanging="360"/>
      </w:pPr>
    </w:lvl>
  </w:abstractNum>
  <w:abstractNum w:abstractNumId="3" w15:restartNumberingAfterBreak="0">
    <w:nsid w:val="00000004"/>
    <w:multiLevelType w:val="multilevel"/>
    <w:tmpl w:val="00000004"/>
    <w:name w:val="WW8Num4"/>
    <w:lvl w:ilvl="0">
      <w:start w:val="1"/>
      <w:numFmt w:val="decimal"/>
      <w:lvlText w:val="%1."/>
      <w:lvlJc w:val="left"/>
      <w:pPr>
        <w:tabs>
          <w:tab w:val="num" w:pos="0"/>
        </w:tabs>
        <w:ind w:left="720" w:hanging="360"/>
      </w:pPr>
      <w:rPr>
        <w:rFonts w:ascii="Wingdings" w:eastAsia="Times New Roman" w:hAnsi="Wingdings" w:cs="Wingdings"/>
        <w:szCs w:val="20"/>
        <w:shd w:val="clear" w:color="auto" w:fill="FFFFFF"/>
      </w:rPr>
    </w:lvl>
    <w:lvl w:ilvl="1">
      <w:start w:val="1"/>
      <w:numFmt w:val="lowerLetter"/>
      <w:lvlText w:val="%2."/>
      <w:lvlJc w:val="left"/>
      <w:pPr>
        <w:tabs>
          <w:tab w:val="num" w:pos="0"/>
        </w:tabs>
        <w:ind w:left="1440" w:hanging="360"/>
      </w:pPr>
      <w:rPr>
        <w:rFonts w:ascii="Courier New" w:hAnsi="Courier New" w:cs="Courier New"/>
        <w:b/>
        <w:sz w:val="32"/>
      </w:rPr>
    </w:lvl>
    <w:lvl w:ilvl="2">
      <w:start w:val="1"/>
      <w:numFmt w:val="lowerRoman"/>
      <w:lvlText w:val="%2.%3."/>
      <w:lvlJc w:val="right"/>
      <w:pPr>
        <w:tabs>
          <w:tab w:val="num" w:pos="0"/>
        </w:tabs>
        <w:ind w:left="2160" w:hanging="180"/>
      </w:pPr>
      <w:rPr>
        <w:rFonts w:ascii="Wingdings" w:hAnsi="Wingdings" w:cs="Wingdings"/>
      </w:r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4" w15:restartNumberingAfterBreak="0">
    <w:nsid w:val="17E72519"/>
    <w:multiLevelType w:val="hybridMultilevel"/>
    <w:tmpl w:val="8B08349A"/>
    <w:lvl w:ilvl="0" w:tplc="0BB6BCFC">
      <w:start w:val="1"/>
      <w:numFmt w:val="decimal"/>
      <w:lvlText w:val="%1."/>
      <w:lvlJc w:val="left"/>
      <w:pPr>
        <w:ind w:left="1180" w:hanging="360"/>
      </w:pPr>
      <w:rPr>
        <w:rFonts w:hint="default"/>
      </w:rPr>
    </w:lvl>
    <w:lvl w:ilvl="1" w:tplc="40090019" w:tentative="1">
      <w:start w:val="1"/>
      <w:numFmt w:val="lowerLetter"/>
      <w:lvlText w:val="%2."/>
      <w:lvlJc w:val="left"/>
      <w:pPr>
        <w:ind w:left="1900" w:hanging="360"/>
      </w:pPr>
    </w:lvl>
    <w:lvl w:ilvl="2" w:tplc="4009001B" w:tentative="1">
      <w:start w:val="1"/>
      <w:numFmt w:val="lowerRoman"/>
      <w:lvlText w:val="%3."/>
      <w:lvlJc w:val="right"/>
      <w:pPr>
        <w:ind w:left="2620" w:hanging="180"/>
      </w:pPr>
    </w:lvl>
    <w:lvl w:ilvl="3" w:tplc="4009000F" w:tentative="1">
      <w:start w:val="1"/>
      <w:numFmt w:val="decimal"/>
      <w:lvlText w:val="%4."/>
      <w:lvlJc w:val="left"/>
      <w:pPr>
        <w:ind w:left="3340" w:hanging="360"/>
      </w:pPr>
    </w:lvl>
    <w:lvl w:ilvl="4" w:tplc="40090019" w:tentative="1">
      <w:start w:val="1"/>
      <w:numFmt w:val="lowerLetter"/>
      <w:lvlText w:val="%5."/>
      <w:lvlJc w:val="left"/>
      <w:pPr>
        <w:ind w:left="4060" w:hanging="360"/>
      </w:pPr>
    </w:lvl>
    <w:lvl w:ilvl="5" w:tplc="4009001B" w:tentative="1">
      <w:start w:val="1"/>
      <w:numFmt w:val="lowerRoman"/>
      <w:lvlText w:val="%6."/>
      <w:lvlJc w:val="right"/>
      <w:pPr>
        <w:ind w:left="4780" w:hanging="180"/>
      </w:pPr>
    </w:lvl>
    <w:lvl w:ilvl="6" w:tplc="4009000F" w:tentative="1">
      <w:start w:val="1"/>
      <w:numFmt w:val="decimal"/>
      <w:lvlText w:val="%7."/>
      <w:lvlJc w:val="left"/>
      <w:pPr>
        <w:ind w:left="5500" w:hanging="360"/>
      </w:pPr>
    </w:lvl>
    <w:lvl w:ilvl="7" w:tplc="40090019" w:tentative="1">
      <w:start w:val="1"/>
      <w:numFmt w:val="lowerLetter"/>
      <w:lvlText w:val="%8."/>
      <w:lvlJc w:val="left"/>
      <w:pPr>
        <w:ind w:left="6220" w:hanging="360"/>
      </w:pPr>
    </w:lvl>
    <w:lvl w:ilvl="8" w:tplc="4009001B" w:tentative="1">
      <w:start w:val="1"/>
      <w:numFmt w:val="lowerRoman"/>
      <w:lvlText w:val="%9."/>
      <w:lvlJc w:val="right"/>
      <w:pPr>
        <w:ind w:left="6940" w:hanging="180"/>
      </w:pPr>
    </w:lvl>
  </w:abstractNum>
  <w:abstractNum w:abstractNumId="5" w15:restartNumberingAfterBreak="0">
    <w:nsid w:val="1B7C0EFE"/>
    <w:multiLevelType w:val="hybridMultilevel"/>
    <w:tmpl w:val="7256A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B33A6"/>
    <w:multiLevelType w:val="hybridMultilevel"/>
    <w:tmpl w:val="65E8E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4763BD"/>
    <w:multiLevelType w:val="hybridMultilevel"/>
    <w:tmpl w:val="3F028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9D4298"/>
    <w:multiLevelType w:val="hybridMultilevel"/>
    <w:tmpl w:val="2CF04A52"/>
    <w:lvl w:ilvl="0" w:tplc="04090001">
      <w:start w:val="1"/>
      <w:numFmt w:val="bullet"/>
      <w:lvlText w:val=""/>
      <w:lvlJc w:val="left"/>
      <w:pPr>
        <w:ind w:left="966" w:hanging="360"/>
      </w:pPr>
      <w:rPr>
        <w:rFonts w:ascii="Symbol" w:hAnsi="Symbol" w:hint="default"/>
      </w:rPr>
    </w:lvl>
    <w:lvl w:ilvl="1" w:tplc="04090003" w:tentative="1">
      <w:start w:val="1"/>
      <w:numFmt w:val="bullet"/>
      <w:lvlText w:val="o"/>
      <w:lvlJc w:val="left"/>
      <w:pPr>
        <w:ind w:left="1686" w:hanging="360"/>
      </w:pPr>
      <w:rPr>
        <w:rFonts w:ascii="Courier New" w:hAnsi="Courier New" w:cs="Courier New" w:hint="default"/>
      </w:rPr>
    </w:lvl>
    <w:lvl w:ilvl="2" w:tplc="04090005" w:tentative="1">
      <w:start w:val="1"/>
      <w:numFmt w:val="bullet"/>
      <w:lvlText w:val=""/>
      <w:lvlJc w:val="left"/>
      <w:pPr>
        <w:ind w:left="2406" w:hanging="360"/>
      </w:pPr>
      <w:rPr>
        <w:rFonts w:ascii="Wingdings" w:hAnsi="Wingdings" w:hint="default"/>
      </w:rPr>
    </w:lvl>
    <w:lvl w:ilvl="3" w:tplc="04090001" w:tentative="1">
      <w:start w:val="1"/>
      <w:numFmt w:val="bullet"/>
      <w:lvlText w:val=""/>
      <w:lvlJc w:val="left"/>
      <w:pPr>
        <w:ind w:left="3126" w:hanging="360"/>
      </w:pPr>
      <w:rPr>
        <w:rFonts w:ascii="Symbol" w:hAnsi="Symbol" w:hint="default"/>
      </w:rPr>
    </w:lvl>
    <w:lvl w:ilvl="4" w:tplc="04090003" w:tentative="1">
      <w:start w:val="1"/>
      <w:numFmt w:val="bullet"/>
      <w:lvlText w:val="o"/>
      <w:lvlJc w:val="left"/>
      <w:pPr>
        <w:ind w:left="3846" w:hanging="360"/>
      </w:pPr>
      <w:rPr>
        <w:rFonts w:ascii="Courier New" w:hAnsi="Courier New" w:cs="Courier New" w:hint="default"/>
      </w:rPr>
    </w:lvl>
    <w:lvl w:ilvl="5" w:tplc="04090005" w:tentative="1">
      <w:start w:val="1"/>
      <w:numFmt w:val="bullet"/>
      <w:lvlText w:val=""/>
      <w:lvlJc w:val="left"/>
      <w:pPr>
        <w:ind w:left="4566" w:hanging="360"/>
      </w:pPr>
      <w:rPr>
        <w:rFonts w:ascii="Wingdings" w:hAnsi="Wingdings" w:hint="default"/>
      </w:rPr>
    </w:lvl>
    <w:lvl w:ilvl="6" w:tplc="04090001" w:tentative="1">
      <w:start w:val="1"/>
      <w:numFmt w:val="bullet"/>
      <w:lvlText w:val=""/>
      <w:lvlJc w:val="left"/>
      <w:pPr>
        <w:ind w:left="5286" w:hanging="360"/>
      </w:pPr>
      <w:rPr>
        <w:rFonts w:ascii="Symbol" w:hAnsi="Symbol" w:hint="default"/>
      </w:rPr>
    </w:lvl>
    <w:lvl w:ilvl="7" w:tplc="04090003" w:tentative="1">
      <w:start w:val="1"/>
      <w:numFmt w:val="bullet"/>
      <w:lvlText w:val="o"/>
      <w:lvlJc w:val="left"/>
      <w:pPr>
        <w:ind w:left="6006" w:hanging="360"/>
      </w:pPr>
      <w:rPr>
        <w:rFonts w:ascii="Courier New" w:hAnsi="Courier New" w:cs="Courier New" w:hint="default"/>
      </w:rPr>
    </w:lvl>
    <w:lvl w:ilvl="8" w:tplc="04090005" w:tentative="1">
      <w:start w:val="1"/>
      <w:numFmt w:val="bullet"/>
      <w:lvlText w:val=""/>
      <w:lvlJc w:val="left"/>
      <w:pPr>
        <w:ind w:left="6726" w:hanging="360"/>
      </w:pPr>
      <w:rPr>
        <w:rFonts w:ascii="Wingdings" w:hAnsi="Wingdings" w:hint="default"/>
      </w:rPr>
    </w:lvl>
  </w:abstractNum>
  <w:abstractNum w:abstractNumId="9" w15:restartNumberingAfterBreak="0">
    <w:nsid w:val="5A792651"/>
    <w:multiLevelType w:val="hybridMultilevel"/>
    <w:tmpl w:val="37BEF1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B6E5318"/>
    <w:multiLevelType w:val="hybridMultilevel"/>
    <w:tmpl w:val="F0B4CE56"/>
    <w:lvl w:ilvl="0" w:tplc="04090001">
      <w:start w:val="1"/>
      <w:numFmt w:val="bullet"/>
      <w:lvlText w:val=""/>
      <w:lvlJc w:val="left"/>
      <w:pPr>
        <w:ind w:left="866" w:hanging="360"/>
      </w:pPr>
      <w:rPr>
        <w:rFonts w:ascii="Symbol" w:hAnsi="Symbol" w:hint="default"/>
      </w:rPr>
    </w:lvl>
    <w:lvl w:ilvl="1" w:tplc="04090003" w:tentative="1">
      <w:start w:val="1"/>
      <w:numFmt w:val="bullet"/>
      <w:lvlText w:val="o"/>
      <w:lvlJc w:val="left"/>
      <w:pPr>
        <w:ind w:left="1586" w:hanging="360"/>
      </w:pPr>
      <w:rPr>
        <w:rFonts w:ascii="Courier New" w:hAnsi="Courier New" w:cs="Courier New" w:hint="default"/>
      </w:rPr>
    </w:lvl>
    <w:lvl w:ilvl="2" w:tplc="04090005" w:tentative="1">
      <w:start w:val="1"/>
      <w:numFmt w:val="bullet"/>
      <w:lvlText w:val=""/>
      <w:lvlJc w:val="left"/>
      <w:pPr>
        <w:ind w:left="2306" w:hanging="360"/>
      </w:pPr>
      <w:rPr>
        <w:rFonts w:ascii="Wingdings" w:hAnsi="Wingdings" w:hint="default"/>
      </w:rPr>
    </w:lvl>
    <w:lvl w:ilvl="3" w:tplc="04090001" w:tentative="1">
      <w:start w:val="1"/>
      <w:numFmt w:val="bullet"/>
      <w:lvlText w:val=""/>
      <w:lvlJc w:val="left"/>
      <w:pPr>
        <w:ind w:left="3026" w:hanging="360"/>
      </w:pPr>
      <w:rPr>
        <w:rFonts w:ascii="Symbol" w:hAnsi="Symbol" w:hint="default"/>
      </w:rPr>
    </w:lvl>
    <w:lvl w:ilvl="4" w:tplc="04090003" w:tentative="1">
      <w:start w:val="1"/>
      <w:numFmt w:val="bullet"/>
      <w:lvlText w:val="o"/>
      <w:lvlJc w:val="left"/>
      <w:pPr>
        <w:ind w:left="3746" w:hanging="360"/>
      </w:pPr>
      <w:rPr>
        <w:rFonts w:ascii="Courier New" w:hAnsi="Courier New" w:cs="Courier New" w:hint="default"/>
      </w:rPr>
    </w:lvl>
    <w:lvl w:ilvl="5" w:tplc="04090005" w:tentative="1">
      <w:start w:val="1"/>
      <w:numFmt w:val="bullet"/>
      <w:lvlText w:val=""/>
      <w:lvlJc w:val="left"/>
      <w:pPr>
        <w:ind w:left="4466" w:hanging="360"/>
      </w:pPr>
      <w:rPr>
        <w:rFonts w:ascii="Wingdings" w:hAnsi="Wingdings" w:hint="default"/>
      </w:rPr>
    </w:lvl>
    <w:lvl w:ilvl="6" w:tplc="04090001" w:tentative="1">
      <w:start w:val="1"/>
      <w:numFmt w:val="bullet"/>
      <w:lvlText w:val=""/>
      <w:lvlJc w:val="left"/>
      <w:pPr>
        <w:ind w:left="5186" w:hanging="360"/>
      </w:pPr>
      <w:rPr>
        <w:rFonts w:ascii="Symbol" w:hAnsi="Symbol" w:hint="default"/>
      </w:rPr>
    </w:lvl>
    <w:lvl w:ilvl="7" w:tplc="04090003" w:tentative="1">
      <w:start w:val="1"/>
      <w:numFmt w:val="bullet"/>
      <w:lvlText w:val="o"/>
      <w:lvlJc w:val="left"/>
      <w:pPr>
        <w:ind w:left="5906" w:hanging="360"/>
      </w:pPr>
      <w:rPr>
        <w:rFonts w:ascii="Courier New" w:hAnsi="Courier New" w:cs="Courier New" w:hint="default"/>
      </w:rPr>
    </w:lvl>
    <w:lvl w:ilvl="8" w:tplc="04090005" w:tentative="1">
      <w:start w:val="1"/>
      <w:numFmt w:val="bullet"/>
      <w:lvlText w:val=""/>
      <w:lvlJc w:val="left"/>
      <w:pPr>
        <w:ind w:left="6626" w:hanging="360"/>
      </w:pPr>
      <w:rPr>
        <w:rFonts w:ascii="Wingdings" w:hAnsi="Wingdings" w:hint="default"/>
      </w:rPr>
    </w:lvl>
  </w:abstractNum>
  <w:abstractNum w:abstractNumId="11" w15:restartNumberingAfterBreak="0">
    <w:nsid w:val="77C10472"/>
    <w:multiLevelType w:val="multilevel"/>
    <w:tmpl w:val="87D800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9271F8A"/>
    <w:multiLevelType w:val="hybridMultilevel"/>
    <w:tmpl w:val="4E06A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2E2B66"/>
    <w:multiLevelType w:val="hybridMultilevel"/>
    <w:tmpl w:val="66C6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4190685">
    <w:abstractNumId w:val="0"/>
  </w:num>
  <w:num w:numId="2" w16cid:durableId="801269572">
    <w:abstractNumId w:val="1"/>
  </w:num>
  <w:num w:numId="3" w16cid:durableId="1691488596">
    <w:abstractNumId w:val="2"/>
  </w:num>
  <w:num w:numId="4" w16cid:durableId="41442086">
    <w:abstractNumId w:val="3"/>
  </w:num>
  <w:num w:numId="5" w16cid:durableId="128742355">
    <w:abstractNumId w:val="6"/>
  </w:num>
  <w:num w:numId="6" w16cid:durableId="822816478">
    <w:abstractNumId w:val="10"/>
  </w:num>
  <w:num w:numId="7" w16cid:durableId="1132678337">
    <w:abstractNumId w:val="13"/>
  </w:num>
  <w:num w:numId="8" w16cid:durableId="1198197231">
    <w:abstractNumId w:val="5"/>
  </w:num>
  <w:num w:numId="9" w16cid:durableId="1180386460">
    <w:abstractNumId w:val="12"/>
  </w:num>
  <w:num w:numId="10" w16cid:durableId="1532495959">
    <w:abstractNumId w:val="0"/>
  </w:num>
  <w:num w:numId="11" w16cid:durableId="832796092">
    <w:abstractNumId w:val="9"/>
  </w:num>
  <w:num w:numId="12" w16cid:durableId="50472232">
    <w:abstractNumId w:val="8"/>
  </w:num>
  <w:num w:numId="13" w16cid:durableId="653796276">
    <w:abstractNumId w:val="7"/>
  </w:num>
  <w:num w:numId="14" w16cid:durableId="123473093">
    <w:abstractNumId w:val="4"/>
  </w:num>
  <w:num w:numId="15" w16cid:durableId="8218967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FD7"/>
    <w:rsid w:val="000142A5"/>
    <w:rsid w:val="00035F81"/>
    <w:rsid w:val="000875D3"/>
    <w:rsid w:val="000B36D9"/>
    <w:rsid w:val="000B748E"/>
    <w:rsid w:val="000C22BB"/>
    <w:rsid w:val="000E757C"/>
    <w:rsid w:val="000F00DF"/>
    <w:rsid w:val="000F5ABC"/>
    <w:rsid w:val="00104182"/>
    <w:rsid w:val="00196F01"/>
    <w:rsid w:val="001A26FC"/>
    <w:rsid w:val="001C4408"/>
    <w:rsid w:val="001C6E5F"/>
    <w:rsid w:val="001E1769"/>
    <w:rsid w:val="00216CF7"/>
    <w:rsid w:val="00235218"/>
    <w:rsid w:val="00245C52"/>
    <w:rsid w:val="00265E10"/>
    <w:rsid w:val="00267012"/>
    <w:rsid w:val="00286AF3"/>
    <w:rsid w:val="002874B4"/>
    <w:rsid w:val="00297872"/>
    <w:rsid w:val="002C6A79"/>
    <w:rsid w:val="002D0A10"/>
    <w:rsid w:val="002D2050"/>
    <w:rsid w:val="002D31BF"/>
    <w:rsid w:val="002E024D"/>
    <w:rsid w:val="002E1ED8"/>
    <w:rsid w:val="002F36E5"/>
    <w:rsid w:val="002F68C7"/>
    <w:rsid w:val="002F6C99"/>
    <w:rsid w:val="0030678D"/>
    <w:rsid w:val="0035185A"/>
    <w:rsid w:val="003810BE"/>
    <w:rsid w:val="00387B50"/>
    <w:rsid w:val="00393CFA"/>
    <w:rsid w:val="003A2FA2"/>
    <w:rsid w:val="003C2A83"/>
    <w:rsid w:val="00464EFE"/>
    <w:rsid w:val="004E1EA6"/>
    <w:rsid w:val="00530556"/>
    <w:rsid w:val="00560203"/>
    <w:rsid w:val="005A3882"/>
    <w:rsid w:val="005B502C"/>
    <w:rsid w:val="005B5D5E"/>
    <w:rsid w:val="005C66F3"/>
    <w:rsid w:val="005E28D2"/>
    <w:rsid w:val="00617758"/>
    <w:rsid w:val="00621099"/>
    <w:rsid w:val="00633FFF"/>
    <w:rsid w:val="006C7BA9"/>
    <w:rsid w:val="006F2EE1"/>
    <w:rsid w:val="0070135D"/>
    <w:rsid w:val="00725E58"/>
    <w:rsid w:val="007C7525"/>
    <w:rsid w:val="007D0994"/>
    <w:rsid w:val="00883B01"/>
    <w:rsid w:val="008A5CC3"/>
    <w:rsid w:val="008D4964"/>
    <w:rsid w:val="008F107B"/>
    <w:rsid w:val="008F1F7A"/>
    <w:rsid w:val="008F7DCC"/>
    <w:rsid w:val="0090759C"/>
    <w:rsid w:val="009376C4"/>
    <w:rsid w:val="00946816"/>
    <w:rsid w:val="009A457C"/>
    <w:rsid w:val="009E38C6"/>
    <w:rsid w:val="00A012BA"/>
    <w:rsid w:val="00A16FAE"/>
    <w:rsid w:val="00A56864"/>
    <w:rsid w:val="00AA0D8B"/>
    <w:rsid w:val="00AD68AF"/>
    <w:rsid w:val="00AF08EC"/>
    <w:rsid w:val="00B11628"/>
    <w:rsid w:val="00B80318"/>
    <w:rsid w:val="00B81263"/>
    <w:rsid w:val="00B85211"/>
    <w:rsid w:val="00BB2F66"/>
    <w:rsid w:val="00BE6ADB"/>
    <w:rsid w:val="00C163E4"/>
    <w:rsid w:val="00C441B1"/>
    <w:rsid w:val="00C504C1"/>
    <w:rsid w:val="00C612DC"/>
    <w:rsid w:val="00C65003"/>
    <w:rsid w:val="00CF1807"/>
    <w:rsid w:val="00D24AA5"/>
    <w:rsid w:val="00D32105"/>
    <w:rsid w:val="00DF1E14"/>
    <w:rsid w:val="00DF68DC"/>
    <w:rsid w:val="00E10846"/>
    <w:rsid w:val="00EA082E"/>
    <w:rsid w:val="00EA0AB4"/>
    <w:rsid w:val="00F11ECE"/>
    <w:rsid w:val="00F1262D"/>
    <w:rsid w:val="00F30FD7"/>
    <w:rsid w:val="00F41033"/>
    <w:rsid w:val="00F450A6"/>
    <w:rsid w:val="00F50650"/>
    <w:rsid w:val="00F771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26FD26D"/>
  <w15:chartTrackingRefBased/>
  <w15:docId w15:val="{925AD505-6181-EB47-B273-C87DD6B60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color w:val="00000A"/>
      <w:sz w:val="24"/>
      <w:szCs w:val="24"/>
      <w:lang w:val="en-US" w:eastAsia="hi-IN" w:bidi="hi-IN"/>
    </w:rPr>
  </w:style>
  <w:style w:type="paragraph" w:styleId="Heading1">
    <w:name w:val="heading 1"/>
    <w:basedOn w:val="Heading"/>
    <w:next w:val="BodyText"/>
    <w:qFormat/>
    <w:pPr>
      <w:numPr>
        <w:numId w:val="1"/>
      </w:numPr>
      <w:outlineLvl w:val="0"/>
    </w:pPr>
    <w:rPr>
      <w:rFonts w:ascii="Times New Roman" w:eastAsia="Times New Roman" w:hAnsi="Times New Roman" w:cs="Times New Roman"/>
      <w:b/>
      <w:bCs/>
      <w:sz w:val="36"/>
      <w:szCs w:val="36"/>
    </w:rPr>
  </w:style>
  <w:style w:type="paragraph" w:styleId="Heading2">
    <w:name w:val="heading 2"/>
    <w:basedOn w:val="Heading"/>
    <w:next w:val="BodyText"/>
    <w:qFormat/>
    <w:pPr>
      <w:numPr>
        <w:ilvl w:val="1"/>
        <w:numId w:val="1"/>
      </w:numPr>
      <w:spacing w:before="200"/>
      <w:outlineLvl w:val="1"/>
    </w:pPr>
    <w:rPr>
      <w:rFonts w:ascii="Times New Roman" w:eastAsia="Times New Roman" w:hAnsi="Times New Roman" w:cs="Times New Roman"/>
      <w:b/>
      <w:bCs/>
      <w:sz w:val="32"/>
      <w:szCs w:val="32"/>
    </w:rPr>
  </w:style>
  <w:style w:type="paragraph" w:styleId="Heading3">
    <w:name w:val="heading 3"/>
    <w:basedOn w:val="Heading"/>
    <w:next w:val="BodyText"/>
    <w:qFormat/>
    <w:pPr>
      <w:numPr>
        <w:ilvl w:val="2"/>
        <w:numId w:val="1"/>
      </w:numPr>
      <w:spacing w:before="140"/>
      <w:outlineLvl w:val="2"/>
    </w:pPr>
    <w:rPr>
      <w:rFonts w:ascii="Times New Roman" w:eastAsia="Times New Roman" w:hAnsi="Times New Roman" w:cs="Times New Roman"/>
      <w:b/>
      <w:bCs/>
    </w:rPr>
  </w:style>
  <w:style w:type="paragraph" w:styleId="Heading4">
    <w:name w:val="heading 4"/>
    <w:basedOn w:val="Normal"/>
    <w:next w:val="Normal"/>
    <w:link w:val="Heading4Char"/>
    <w:uiPriority w:val="9"/>
    <w:unhideWhenUsed/>
    <w:qFormat/>
    <w:rsid w:val="00F30FD7"/>
    <w:pPr>
      <w:keepNext/>
      <w:spacing w:before="240" w:after="60"/>
      <w:outlineLvl w:val="3"/>
    </w:pPr>
    <w:rPr>
      <w:rFonts w:ascii="Calibri" w:eastAsia="Times New Roman" w:hAnsi="Calibri" w:cs="Mangal"/>
      <w:b/>
      <w:bCs/>
      <w:sz w:val="28"/>
      <w:szCs w:val="25"/>
      <w:lang w:val="x-none"/>
    </w:rPr>
  </w:style>
  <w:style w:type="paragraph" w:styleId="Heading7">
    <w:name w:val="heading 7"/>
    <w:basedOn w:val="Normal"/>
    <w:next w:val="BodyText"/>
    <w:qFormat/>
    <w:pPr>
      <w:keepNext/>
      <w:numPr>
        <w:ilvl w:val="6"/>
        <w:numId w:val="1"/>
      </w:numPr>
      <w:jc w:val="both"/>
      <w:outlineLvl w:val="6"/>
    </w:pPr>
    <w:rPr>
      <w:rFonts w:ascii="Verdana" w:eastAsia="Times New Roman" w:hAnsi="Verdana" w:cs="Verdana"/>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eastAsia="Times New Roman" w:hAnsi="Wingdings" w:cs="Wingdings"/>
      <w:color w:val="000000"/>
      <w:sz w:val="20"/>
      <w:szCs w:val="22"/>
    </w:rPr>
  </w:style>
  <w:style w:type="character" w:customStyle="1" w:styleId="WW8Num2z1">
    <w:name w:val="WW8Num2z1"/>
    <w:rPr>
      <w:rFonts w:ascii="Courier New" w:eastAsia="Times New Roman" w:hAnsi="Courier New" w:cs="Courier New"/>
    </w:rPr>
  </w:style>
  <w:style w:type="character" w:customStyle="1" w:styleId="WW8Num2z2">
    <w:name w:val="WW8Num2z2"/>
    <w:rPr>
      <w:rFonts w:ascii="Wingdings" w:eastAsia="Times New Roman" w:hAnsi="Wingdings" w:cs="Wingdings"/>
    </w:rPr>
  </w:style>
  <w:style w:type="character" w:customStyle="1" w:styleId="WW8Num2z3">
    <w:name w:val="WW8Num2z3"/>
    <w:rPr>
      <w:rFonts w:ascii="Symbol" w:eastAsia="Times New Roman" w:hAnsi="Symbol" w:cs="Symbol"/>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Wingdings" w:eastAsia="Times New Roman" w:hAnsi="Wingdings" w:cs="Wingdings"/>
      <w:color w:val="000000"/>
      <w:sz w:val="20"/>
      <w:szCs w:val="22"/>
    </w:rPr>
  </w:style>
  <w:style w:type="character" w:customStyle="1" w:styleId="WW8Num3z1">
    <w:name w:val="WW8Num3z1"/>
    <w:rPr>
      <w:rFonts w:ascii="Courier New" w:eastAsia="Times New Roman" w:hAnsi="Courier New" w:cs="Courier New"/>
    </w:rPr>
  </w:style>
  <w:style w:type="character" w:customStyle="1" w:styleId="WW8Num3z2">
    <w:name w:val="WW8Num3z2"/>
    <w:rPr>
      <w:rFonts w:ascii="Wingdings" w:eastAsia="Times New Roman" w:hAnsi="Wingdings" w:cs="Wingdings"/>
    </w:rPr>
  </w:style>
  <w:style w:type="character" w:customStyle="1" w:styleId="WW8Num3z3">
    <w:name w:val="WW8Num3z3"/>
    <w:rPr>
      <w:rFonts w:ascii="Symbol" w:eastAsia="Times New Roman" w:hAnsi="Symbol" w:cs="Symbol"/>
    </w:rPr>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Wingdings" w:eastAsia="Times New Roman" w:hAnsi="Wingdings" w:cs="Wingdings"/>
      <w:szCs w:val="20"/>
      <w:shd w:val="clear" w:color="auto" w:fill="FFFFFF"/>
    </w:rPr>
  </w:style>
  <w:style w:type="character" w:customStyle="1" w:styleId="WW8Num4z1">
    <w:name w:val="WW8Num4z1"/>
    <w:rPr>
      <w:rFonts w:ascii="Courier New" w:hAnsi="Courier New" w:cs="Courier New"/>
      <w:b/>
      <w:sz w:val="32"/>
    </w:rPr>
  </w:style>
  <w:style w:type="character" w:customStyle="1" w:styleId="WW8Num4z2">
    <w:name w:val="WW8Num4z2"/>
    <w:rPr>
      <w:rFonts w:ascii="Wingdings" w:hAnsi="Wingdings" w:cs="Wingdings"/>
    </w:rPr>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Wingdings" w:hAnsi="Wingdings" w:cs="Wingdings"/>
      <w:b/>
      <w:sz w:val="24"/>
    </w:rPr>
  </w:style>
  <w:style w:type="character" w:customStyle="1" w:styleId="WW8Num5z1">
    <w:name w:val="WW8Num5z1"/>
    <w:rPr>
      <w:rFonts w:ascii="Courier New" w:hAnsi="Courier New" w:cs="Courier New"/>
      <w:b/>
      <w:sz w:val="32"/>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b/>
      <w:sz w:val="22"/>
    </w:rPr>
  </w:style>
  <w:style w:type="character" w:customStyle="1" w:styleId="WW8Num6z0">
    <w:name w:val="WW8Num6z0"/>
    <w:rPr>
      <w:rFonts w:ascii="Wingdings" w:eastAsia="Times New Roman" w:hAnsi="Wingdings" w:cs="Wingdings"/>
      <w:color w:val="000000"/>
      <w:sz w:val="24"/>
      <w:szCs w:val="24"/>
      <w:lang w:val="en-GB"/>
    </w:rPr>
  </w:style>
  <w:style w:type="character" w:customStyle="1" w:styleId="WW8Num6z1">
    <w:name w:val="WW8Num6z1"/>
    <w:rPr>
      <w:rFonts w:ascii="Courier New" w:hAnsi="Courier New" w:cs="Courier New"/>
      <w:b/>
      <w:sz w:val="32"/>
    </w:rPr>
  </w:style>
  <w:style w:type="character" w:customStyle="1" w:styleId="WW8Num6z3">
    <w:name w:val="WW8Num6z3"/>
    <w:rPr>
      <w:rFonts w:ascii="Symbol" w:eastAsia="Times New Roman" w:hAnsi="Symbol" w:cs="Symbol"/>
    </w:rPr>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Symbol" w:hAnsi="Symbol" w:cs="OpenSymbol"/>
      <w:sz w:val="24"/>
      <w:szCs w:val="24"/>
    </w:rPr>
  </w:style>
  <w:style w:type="character" w:customStyle="1" w:styleId="WW8Num8z1">
    <w:name w:val="WW8Num8z1"/>
    <w:rPr>
      <w:rFonts w:ascii="OpenSymbol" w:hAnsi="OpenSymbol" w:cs="OpenSymbol"/>
      <w:sz w:val="24"/>
      <w:szCs w:val="24"/>
    </w:rPr>
  </w:style>
  <w:style w:type="character" w:customStyle="1" w:styleId="WW8Num23z0">
    <w:name w:val="WW8Num23z0"/>
    <w:rPr>
      <w:rFonts w:ascii="Courier New" w:eastAsia="Times New Roman" w:hAnsi="Courier New" w:cs="Courier New"/>
      <w:color w:val="C00000"/>
      <w:sz w:val="22"/>
      <w:szCs w:val="22"/>
    </w:rPr>
  </w:style>
  <w:style w:type="character" w:customStyle="1" w:styleId="WW8Num23z2">
    <w:name w:val="WW8Num23z2"/>
    <w:rPr>
      <w:rFonts w:ascii="Wingdings" w:eastAsia="Times New Roman" w:hAnsi="Wingdings" w:cs="Wingdings"/>
    </w:rPr>
  </w:style>
  <w:style w:type="character" w:customStyle="1" w:styleId="WW8Num23z3">
    <w:name w:val="WW8Num23z3"/>
    <w:rPr>
      <w:rFonts w:ascii="Symbol" w:eastAsia="Times New Roman" w:hAnsi="Symbol" w:cs="Symbol"/>
    </w:rPr>
  </w:style>
  <w:style w:type="character" w:customStyle="1" w:styleId="WW8Num16z0">
    <w:name w:val="WW8Num16z0"/>
    <w:rPr>
      <w:rFonts w:ascii="Wingdings" w:eastAsia="Times New Roman" w:hAnsi="Wingdings" w:cs="Wingdings"/>
      <w:color w:val="000000"/>
      <w:sz w:val="20"/>
      <w:szCs w:val="20"/>
      <w:shd w:val="clear" w:color="auto" w:fill="FFFFFF"/>
    </w:rPr>
  </w:style>
  <w:style w:type="character" w:customStyle="1" w:styleId="WW8Num16z1">
    <w:name w:val="WW8Num16z1"/>
    <w:rPr>
      <w:rFonts w:ascii="Courier New" w:eastAsia="Times New Roman" w:hAnsi="Courier New" w:cs="Courier New"/>
    </w:rPr>
  </w:style>
  <w:style w:type="character" w:customStyle="1" w:styleId="WW8Num16z2">
    <w:name w:val="WW8Num16z2"/>
    <w:rPr>
      <w:rFonts w:ascii="Wingdings" w:eastAsia="Times New Roman" w:hAnsi="Wingdings" w:cs="Wingdings"/>
    </w:rPr>
  </w:style>
  <w:style w:type="character" w:customStyle="1" w:styleId="WW8Num16z3">
    <w:name w:val="WW8Num16z3"/>
    <w:rPr>
      <w:rFonts w:ascii="Symbol" w:eastAsia="Times New Roman" w:hAnsi="Symbol" w:cs="Symbol"/>
    </w:rPr>
  </w:style>
  <w:style w:type="character" w:customStyle="1" w:styleId="WW8Num25z0">
    <w:name w:val="WW8Num25z0"/>
    <w:rPr>
      <w:rFonts w:ascii="Courier New" w:eastAsia="Times New Roman" w:hAnsi="Courier New" w:cs="Courier New"/>
      <w:color w:val="C00000"/>
      <w:sz w:val="32"/>
      <w:szCs w:val="22"/>
    </w:rPr>
  </w:style>
  <w:style w:type="character" w:customStyle="1" w:styleId="WW8Num25z2">
    <w:name w:val="WW8Num25z2"/>
    <w:rPr>
      <w:rFonts w:ascii="Wingdings" w:eastAsia="Times New Roman" w:hAnsi="Wingdings" w:cs="Wingdings"/>
    </w:rPr>
  </w:style>
  <w:style w:type="character" w:customStyle="1" w:styleId="WW8Num25z3">
    <w:name w:val="WW8Num25z3"/>
    <w:rPr>
      <w:rFonts w:ascii="Symbol" w:eastAsia="Times New Roman" w:hAnsi="Symbol" w:cs="Symbol"/>
    </w:rPr>
  </w:style>
  <w:style w:type="character" w:customStyle="1" w:styleId="WW8Num37z0">
    <w:name w:val="WW8Num37z0"/>
    <w:rPr>
      <w:rFonts w:ascii="Wingdings" w:eastAsia="Times New Roman" w:hAnsi="Wingdings" w:cs="Wingdings"/>
      <w:color w:val="000000"/>
      <w:sz w:val="20"/>
      <w:szCs w:val="20"/>
    </w:rPr>
  </w:style>
  <w:style w:type="character" w:customStyle="1" w:styleId="WW8Num37z1">
    <w:name w:val="WW8Num37z1"/>
    <w:rPr>
      <w:rFonts w:ascii="Courier New" w:eastAsia="Times New Roman" w:hAnsi="Courier New" w:cs="Courier New"/>
    </w:rPr>
  </w:style>
  <w:style w:type="character" w:customStyle="1" w:styleId="WW8Num37z2">
    <w:name w:val="WW8Num37z2"/>
    <w:rPr>
      <w:rFonts w:ascii="Wingdings" w:eastAsia="Times New Roman" w:hAnsi="Wingdings" w:cs="Wingdings"/>
    </w:rPr>
  </w:style>
  <w:style w:type="character" w:customStyle="1" w:styleId="WW8Num37z3">
    <w:name w:val="WW8Num37z3"/>
    <w:rPr>
      <w:rFonts w:ascii="Symbol" w:eastAsia="Times New Roman" w:hAnsi="Symbol" w:cs="Symbol"/>
    </w:rPr>
  </w:style>
  <w:style w:type="character" w:customStyle="1" w:styleId="WW8Num44z0">
    <w:name w:val="WW8Num44z0"/>
    <w:rPr>
      <w:rFonts w:ascii="Wingdings" w:eastAsia="Times New Roman" w:hAnsi="Wingdings" w:cs="Wingdings"/>
      <w:color w:val="000000"/>
      <w:sz w:val="20"/>
      <w:szCs w:val="20"/>
    </w:rPr>
  </w:style>
  <w:style w:type="character" w:customStyle="1" w:styleId="WW8Num44z1">
    <w:name w:val="WW8Num44z1"/>
    <w:rPr>
      <w:rFonts w:ascii="Courier New" w:eastAsia="Times New Roman" w:hAnsi="Courier New" w:cs="Courier New"/>
    </w:rPr>
  </w:style>
  <w:style w:type="character" w:customStyle="1" w:styleId="WW8Num44z2">
    <w:name w:val="WW8Num44z2"/>
    <w:rPr>
      <w:rFonts w:ascii="Wingdings" w:eastAsia="Times New Roman" w:hAnsi="Wingdings" w:cs="Wingdings"/>
    </w:rPr>
  </w:style>
  <w:style w:type="character" w:customStyle="1" w:styleId="WW8Num44z3">
    <w:name w:val="WW8Num44z3"/>
    <w:rPr>
      <w:rFonts w:ascii="Symbol" w:eastAsia="Times New Roman" w:hAnsi="Symbol" w:cs="Symbol"/>
    </w:rPr>
  </w:style>
  <w:style w:type="character" w:customStyle="1" w:styleId="v111">
    <w:name w:val="v111"/>
    <w:rPr>
      <w:rFonts w:ascii="Times New Roman" w:eastAsia="Times New Roman" w:hAnsi="Times New Roman" w:cs="Times New Roman"/>
    </w:rPr>
  </w:style>
  <w:style w:type="character" w:styleId="Hyperlink">
    <w:name w:val="Hyperlink"/>
    <w:rPr>
      <w:rFonts w:ascii="Times New Roman" w:eastAsia="Times New Roman" w:hAnsi="Times New Roman" w:cs="Times New Roman"/>
      <w:color w:val="0000FF"/>
      <w:u w:val="single"/>
    </w:rPr>
  </w:style>
  <w:style w:type="character" w:customStyle="1" w:styleId="WW8Num14z0">
    <w:name w:val="WW8Num14z0"/>
    <w:rPr>
      <w:rFonts w:ascii="Wingdings" w:eastAsia="Times New Roman" w:hAnsi="Wingdings" w:cs="Wingdings"/>
      <w:szCs w:val="20"/>
      <w:shd w:val="clear" w:color="auto" w:fill="FFFFFF"/>
    </w:rPr>
  </w:style>
  <w:style w:type="character" w:customStyle="1" w:styleId="WW8Num14z1">
    <w:name w:val="WW8Num14z1"/>
    <w:rPr>
      <w:rFonts w:ascii="Courier New" w:eastAsia="Times New Roman" w:hAnsi="Courier New" w:cs="Courier New"/>
    </w:rPr>
  </w:style>
  <w:style w:type="character" w:customStyle="1" w:styleId="WW8Num14z3">
    <w:name w:val="WW8Num14z3"/>
    <w:rPr>
      <w:rFonts w:ascii="Symbol" w:eastAsia="Times New Roman" w:hAnsi="Symbol" w:cs="Symbol"/>
    </w:rPr>
  </w:style>
  <w:style w:type="character" w:customStyle="1" w:styleId="WW8Num41z0">
    <w:name w:val="WW8Num41z0"/>
    <w:rPr>
      <w:rFonts w:ascii="Courier New" w:eastAsia="Times New Roman" w:hAnsi="Courier New" w:cs="Courier New"/>
      <w:color w:val="000000"/>
      <w:sz w:val="22"/>
      <w:szCs w:val="20"/>
    </w:rPr>
  </w:style>
  <w:style w:type="character" w:customStyle="1" w:styleId="WW8Num41z2">
    <w:name w:val="WW8Num41z2"/>
    <w:rPr>
      <w:rFonts w:ascii="Wingdings" w:eastAsia="Times New Roman" w:hAnsi="Wingdings" w:cs="Wingdings"/>
    </w:rPr>
  </w:style>
  <w:style w:type="character" w:customStyle="1" w:styleId="WW8Num41z3">
    <w:name w:val="WW8Num41z3"/>
    <w:rPr>
      <w:rFonts w:ascii="Symbol" w:eastAsia="Times New Roman" w:hAnsi="Symbol" w:cs="Symbol"/>
    </w:rPr>
  </w:style>
  <w:style w:type="character" w:customStyle="1" w:styleId="apple-converted-space">
    <w:name w:val="apple-converted-space"/>
    <w:rPr>
      <w:rFonts w:ascii="Times New Roman" w:eastAsia="Times New Roman" w:hAnsi="Times New Roman" w:cs="Times New Roman"/>
    </w:rPr>
  </w:style>
  <w:style w:type="character" w:customStyle="1" w:styleId="WW8Num15z0">
    <w:name w:val="WW8Num15z0"/>
    <w:rPr>
      <w:rFonts w:ascii="Wingdings" w:eastAsia="Times New Roman" w:hAnsi="Wingdings" w:cs="Wingdings"/>
      <w:szCs w:val="20"/>
      <w:shd w:val="clear" w:color="auto" w:fill="FFFFFF"/>
    </w:rPr>
  </w:style>
  <w:style w:type="character" w:customStyle="1" w:styleId="WW8Num15z1">
    <w:name w:val="WW8Num15z1"/>
    <w:rPr>
      <w:rFonts w:ascii="Courier New" w:eastAsia="Times New Roman" w:hAnsi="Courier New" w:cs="Courier New"/>
    </w:rPr>
  </w:style>
  <w:style w:type="character" w:customStyle="1" w:styleId="WW8Num15z3">
    <w:name w:val="WW8Num15z3"/>
    <w:rPr>
      <w:rFonts w:ascii="Symbol" w:eastAsia="Times New Roman" w:hAnsi="Symbol" w:cs="Symbol"/>
    </w:rPr>
  </w:style>
  <w:style w:type="character" w:customStyle="1" w:styleId="WW8Num32z0">
    <w:name w:val="WW8Num32z0"/>
    <w:rPr>
      <w:rFonts w:ascii="Courier New" w:eastAsia="Times New Roman" w:hAnsi="Courier New" w:cs="Courier New"/>
      <w:color w:val="C00000"/>
      <w:sz w:val="32"/>
      <w:szCs w:val="22"/>
    </w:rPr>
  </w:style>
  <w:style w:type="character" w:customStyle="1" w:styleId="WW8Num32z2">
    <w:name w:val="WW8Num32z2"/>
    <w:rPr>
      <w:rFonts w:ascii="Wingdings" w:eastAsia="Times New Roman" w:hAnsi="Wingdings" w:cs="Wingdings"/>
    </w:rPr>
  </w:style>
  <w:style w:type="character" w:customStyle="1" w:styleId="WW8Num32z3">
    <w:name w:val="WW8Num32z3"/>
    <w:rPr>
      <w:rFonts w:ascii="Symbol" w:eastAsia="Times New Roman" w:hAnsi="Symbol" w:cs="Symbol"/>
    </w:rPr>
  </w:style>
  <w:style w:type="character" w:customStyle="1" w:styleId="ListLabel1">
    <w:name w:val="ListLabel 1"/>
    <w:rPr>
      <w:rFonts w:ascii="Times New Roman" w:eastAsia="Times New Roman" w:hAnsi="Times New Roman" w:cs="Courier New"/>
      <w:color w:val="C00000"/>
      <w:sz w:val="22"/>
      <w:szCs w:val="22"/>
    </w:rPr>
  </w:style>
  <w:style w:type="character" w:customStyle="1" w:styleId="ListLabel2">
    <w:name w:val="ListLabel 2"/>
    <w:rPr>
      <w:rFonts w:ascii="Times New Roman" w:eastAsia="Times New Roman" w:hAnsi="Times New Roman" w:cs="Wingdings"/>
      <w:color w:val="000000"/>
      <w:sz w:val="20"/>
      <w:szCs w:val="20"/>
      <w:shd w:val="clear" w:color="auto" w:fill="FFFFFF"/>
    </w:rPr>
  </w:style>
  <w:style w:type="character" w:customStyle="1" w:styleId="ListLabel3">
    <w:name w:val="ListLabel 3"/>
    <w:rPr>
      <w:rFonts w:ascii="Times New Roman" w:eastAsia="Times New Roman" w:hAnsi="Times New Roman" w:cs="Courier New"/>
      <w:color w:val="C00000"/>
      <w:sz w:val="32"/>
      <w:szCs w:val="22"/>
    </w:rPr>
  </w:style>
  <w:style w:type="character" w:customStyle="1" w:styleId="ListLabel4">
    <w:name w:val="ListLabel 4"/>
    <w:rPr>
      <w:rFonts w:ascii="Times New Roman" w:eastAsia="Times New Roman" w:hAnsi="Times New Roman" w:cs="Wingdings"/>
      <w:color w:val="000000"/>
      <w:sz w:val="20"/>
      <w:szCs w:val="20"/>
    </w:rPr>
  </w:style>
  <w:style w:type="character" w:customStyle="1" w:styleId="ListLabel5">
    <w:name w:val="ListLabel 5"/>
    <w:rPr>
      <w:rFonts w:ascii="Times New Roman" w:eastAsia="Times New Roman" w:hAnsi="Times New Roman" w:cs="Wingdings"/>
      <w:b w:val="0"/>
      <w:color w:val="000000"/>
      <w:sz w:val="20"/>
      <w:szCs w:val="22"/>
    </w:rPr>
  </w:style>
  <w:style w:type="character" w:customStyle="1" w:styleId="ListLabel6">
    <w:name w:val="ListLabel 6"/>
    <w:rPr>
      <w:rFonts w:ascii="Times New Roman" w:eastAsia="Times New Roman" w:hAnsi="Times New Roman" w:cs="Wingdings"/>
      <w:b/>
      <w:szCs w:val="20"/>
      <w:shd w:val="clear" w:color="auto" w:fill="FFFFFF"/>
    </w:rPr>
  </w:style>
  <w:style w:type="character" w:customStyle="1" w:styleId="ListLabel7">
    <w:name w:val="ListLabel 7"/>
    <w:rPr>
      <w:rFonts w:ascii="Times New Roman" w:eastAsia="Times New Roman" w:hAnsi="Times New Roman" w:cs="Courier New"/>
      <w:color w:val="000000"/>
      <w:sz w:val="22"/>
      <w:szCs w:val="20"/>
    </w:rPr>
  </w:style>
  <w:style w:type="character" w:customStyle="1" w:styleId="ListLabel8">
    <w:name w:val="ListLabel 8"/>
    <w:rPr>
      <w:rFonts w:ascii="Times New Roman" w:eastAsia="Times New Roman" w:hAnsi="Times New Roman" w:cs="Courier New"/>
      <w:color w:val="C00000"/>
      <w:sz w:val="22"/>
      <w:szCs w:val="22"/>
    </w:rPr>
  </w:style>
  <w:style w:type="character" w:customStyle="1" w:styleId="ListLabel9">
    <w:name w:val="ListLabel 9"/>
    <w:rPr>
      <w:rFonts w:ascii="Times New Roman" w:eastAsia="Times New Roman" w:hAnsi="Times New Roman" w:cs="Wingdings"/>
      <w:color w:val="000000"/>
      <w:sz w:val="20"/>
      <w:szCs w:val="20"/>
      <w:shd w:val="clear" w:color="auto" w:fill="FFFFFF"/>
    </w:rPr>
  </w:style>
  <w:style w:type="character" w:customStyle="1" w:styleId="ListLabel10">
    <w:name w:val="ListLabel 10"/>
    <w:rPr>
      <w:rFonts w:ascii="Times New Roman" w:eastAsia="Times New Roman" w:hAnsi="Times New Roman" w:cs="Courier New"/>
      <w:color w:val="C00000"/>
      <w:sz w:val="32"/>
      <w:szCs w:val="22"/>
    </w:rPr>
  </w:style>
  <w:style w:type="character" w:customStyle="1" w:styleId="ListLabel11">
    <w:name w:val="ListLabel 11"/>
    <w:rPr>
      <w:rFonts w:ascii="Times New Roman" w:eastAsia="Times New Roman" w:hAnsi="Times New Roman" w:cs="Wingdings"/>
      <w:color w:val="000000"/>
      <w:sz w:val="20"/>
      <w:szCs w:val="20"/>
    </w:rPr>
  </w:style>
  <w:style w:type="character" w:customStyle="1" w:styleId="ListLabel12">
    <w:name w:val="ListLabel 12"/>
    <w:rPr>
      <w:rFonts w:ascii="Times New Roman" w:eastAsia="Times New Roman" w:hAnsi="Times New Roman" w:cs="Wingdings"/>
      <w:b w:val="0"/>
      <w:color w:val="000000"/>
      <w:sz w:val="20"/>
      <w:szCs w:val="22"/>
    </w:rPr>
  </w:style>
  <w:style w:type="character" w:customStyle="1" w:styleId="ListLabel13">
    <w:name w:val="ListLabel 13"/>
    <w:rPr>
      <w:rFonts w:ascii="Times New Roman" w:eastAsia="Times New Roman" w:hAnsi="Times New Roman" w:cs="Wingdings"/>
      <w:b/>
      <w:szCs w:val="20"/>
      <w:shd w:val="clear" w:color="auto" w:fill="FFFFFF"/>
    </w:rPr>
  </w:style>
  <w:style w:type="character" w:customStyle="1" w:styleId="ListLabel14">
    <w:name w:val="ListLabel 14"/>
    <w:rPr>
      <w:rFonts w:ascii="Times New Roman" w:eastAsia="Times New Roman" w:hAnsi="Times New Roman" w:cs="Courier New"/>
      <w:color w:val="000000"/>
      <w:sz w:val="22"/>
      <w:szCs w:val="20"/>
    </w:rPr>
  </w:style>
  <w:style w:type="character" w:customStyle="1" w:styleId="ListLabel15">
    <w:name w:val="ListLabel 15"/>
    <w:rPr>
      <w:rFonts w:ascii="Times New Roman" w:eastAsia="Times New Roman" w:hAnsi="Times New Roman" w:cs="Courier New"/>
      <w:b/>
      <w:sz w:val="22"/>
    </w:rPr>
  </w:style>
  <w:style w:type="character" w:customStyle="1" w:styleId="ListLabel16">
    <w:name w:val="ListLabel 16"/>
    <w:rPr>
      <w:rFonts w:ascii="Times New Roman" w:eastAsia="Times New Roman" w:hAnsi="Times New Roman" w:cs="Wingdings"/>
      <w:color w:val="000000"/>
      <w:sz w:val="20"/>
      <w:szCs w:val="20"/>
      <w:shd w:val="clear" w:color="auto" w:fill="FFFFFF"/>
    </w:rPr>
  </w:style>
  <w:style w:type="character" w:customStyle="1" w:styleId="ListLabel17">
    <w:name w:val="ListLabel 17"/>
    <w:rPr>
      <w:rFonts w:ascii="Times New Roman" w:eastAsia="Times New Roman" w:hAnsi="Times New Roman" w:cs="Wingdings"/>
      <w:color w:val="000000"/>
      <w:sz w:val="20"/>
      <w:szCs w:val="20"/>
    </w:rPr>
  </w:style>
  <w:style w:type="character" w:customStyle="1" w:styleId="ListLabel18">
    <w:name w:val="ListLabel 18"/>
    <w:rPr>
      <w:rFonts w:ascii="Times New Roman" w:eastAsia="Times New Roman" w:hAnsi="Times New Roman" w:cs="Wingdings"/>
      <w:b w:val="0"/>
      <w:color w:val="000000"/>
      <w:sz w:val="20"/>
      <w:szCs w:val="22"/>
    </w:rPr>
  </w:style>
  <w:style w:type="character" w:customStyle="1" w:styleId="ListLabel19">
    <w:name w:val="ListLabel 19"/>
    <w:rPr>
      <w:rFonts w:ascii="Times New Roman" w:eastAsia="Times New Roman" w:hAnsi="Times New Roman" w:cs="Symbol"/>
    </w:rPr>
  </w:style>
  <w:style w:type="character" w:customStyle="1" w:styleId="ListLabel20">
    <w:name w:val="ListLabel 20"/>
    <w:rPr>
      <w:rFonts w:ascii="Times New Roman" w:eastAsia="Times New Roman" w:hAnsi="Times New Roman" w:cs="Courier New"/>
      <w:b/>
      <w:sz w:val="22"/>
    </w:rPr>
  </w:style>
  <w:style w:type="character" w:customStyle="1" w:styleId="ListLabel21">
    <w:name w:val="ListLabel 21"/>
    <w:rPr>
      <w:rFonts w:ascii="Times New Roman" w:eastAsia="Times New Roman" w:hAnsi="Times New Roman" w:cs="Wingdings"/>
    </w:rPr>
  </w:style>
  <w:style w:type="character" w:customStyle="1" w:styleId="ListLabel22">
    <w:name w:val="ListLabel 22"/>
    <w:rPr>
      <w:rFonts w:ascii="Times New Roman" w:eastAsia="Times New Roman" w:hAnsi="Times New Roman" w:cs="Wingdings"/>
      <w:color w:val="000000"/>
      <w:sz w:val="20"/>
      <w:szCs w:val="20"/>
      <w:shd w:val="clear" w:color="auto" w:fill="FFFFFF"/>
    </w:rPr>
  </w:style>
  <w:style w:type="character" w:customStyle="1" w:styleId="ListLabel23">
    <w:name w:val="ListLabel 23"/>
    <w:rPr>
      <w:rFonts w:ascii="Times New Roman" w:eastAsia="Times New Roman" w:hAnsi="Times New Roman" w:cs="Wingdings"/>
      <w:color w:val="000000"/>
      <w:sz w:val="20"/>
      <w:szCs w:val="20"/>
    </w:rPr>
  </w:style>
  <w:style w:type="character" w:customStyle="1" w:styleId="ListLabel24">
    <w:name w:val="ListLabel 24"/>
    <w:rPr>
      <w:rFonts w:ascii="Times New Roman" w:eastAsia="Times New Roman" w:hAnsi="Times New Roman" w:cs="Wingdings"/>
      <w:b w:val="0"/>
      <w:color w:val="000000"/>
      <w:sz w:val="20"/>
      <w:szCs w:val="22"/>
    </w:rPr>
  </w:style>
  <w:style w:type="character" w:customStyle="1" w:styleId="ListLabel25">
    <w:name w:val="ListLabel 25"/>
    <w:rPr>
      <w:rFonts w:ascii="Times New Roman" w:eastAsia="Times New Roman" w:hAnsi="Times New Roman" w:cs="Symbol"/>
    </w:rPr>
  </w:style>
  <w:style w:type="character" w:customStyle="1" w:styleId="ListLabel26">
    <w:name w:val="ListLabel 26"/>
    <w:rPr>
      <w:rFonts w:ascii="Times New Roman" w:eastAsia="Times New Roman" w:hAnsi="Times New Roman" w:cs="Courier New"/>
      <w:b/>
      <w:sz w:val="22"/>
    </w:rPr>
  </w:style>
  <w:style w:type="character" w:customStyle="1" w:styleId="ListLabel27">
    <w:name w:val="ListLabel 27"/>
    <w:rPr>
      <w:rFonts w:ascii="Times New Roman" w:eastAsia="Times New Roman" w:hAnsi="Times New Roman" w:cs="Wingdings"/>
    </w:rPr>
  </w:style>
  <w:style w:type="character" w:customStyle="1" w:styleId="WW8Num12z0">
    <w:name w:val="WW8Num12z0"/>
    <w:rPr>
      <w:rFonts w:ascii="Wingdings" w:eastAsia="Times New Roman" w:hAnsi="Wingdings" w:cs="Wingdings"/>
      <w:color w:val="000000"/>
      <w:sz w:val="20"/>
      <w:szCs w:val="20"/>
    </w:rPr>
  </w:style>
  <w:style w:type="character" w:customStyle="1" w:styleId="WW8Num11z0">
    <w:name w:val="WW8Num11z0"/>
    <w:rPr>
      <w:rFonts w:ascii="Courier New" w:eastAsia="Times New Roman" w:hAnsi="Courier New" w:cs="Courier New"/>
      <w:color w:val="000000"/>
      <w:sz w:val="22"/>
      <w:szCs w:val="20"/>
    </w:rPr>
  </w:style>
  <w:style w:type="character" w:customStyle="1" w:styleId="ListLabel28">
    <w:name w:val="ListLabel 28"/>
    <w:rPr>
      <w:rFonts w:ascii="Times New Roman" w:eastAsia="Times New Roman" w:hAnsi="Times New Roman" w:cs="Wingdings"/>
      <w:color w:val="000000"/>
      <w:sz w:val="20"/>
      <w:szCs w:val="20"/>
      <w:shd w:val="clear" w:color="auto" w:fill="FFFFFF"/>
    </w:rPr>
  </w:style>
  <w:style w:type="character" w:customStyle="1" w:styleId="ListLabel29">
    <w:name w:val="ListLabel 29"/>
    <w:rPr>
      <w:rFonts w:ascii="Times New Roman" w:eastAsia="Times New Roman" w:hAnsi="Times New Roman" w:cs="Wingdings"/>
      <w:color w:val="000000"/>
      <w:sz w:val="20"/>
      <w:szCs w:val="20"/>
    </w:rPr>
  </w:style>
  <w:style w:type="character" w:customStyle="1" w:styleId="ListLabel30">
    <w:name w:val="ListLabel 30"/>
    <w:rPr>
      <w:rFonts w:ascii="Times New Roman" w:eastAsia="Times New Roman" w:hAnsi="Times New Roman" w:cs="Wingdings"/>
      <w:b w:val="0"/>
      <w:color w:val="000000"/>
      <w:sz w:val="20"/>
      <w:szCs w:val="22"/>
    </w:rPr>
  </w:style>
  <w:style w:type="character" w:customStyle="1" w:styleId="ListLabel31">
    <w:name w:val="ListLabel 31"/>
    <w:rPr>
      <w:rFonts w:ascii="Times New Roman" w:eastAsia="Times New Roman" w:hAnsi="Times New Roman" w:cs="Symbol"/>
    </w:rPr>
  </w:style>
  <w:style w:type="character" w:customStyle="1" w:styleId="ListLabel32">
    <w:name w:val="ListLabel 32"/>
    <w:rPr>
      <w:rFonts w:ascii="Times New Roman" w:eastAsia="Times New Roman" w:hAnsi="Times New Roman" w:cs="Courier New"/>
      <w:b/>
      <w:sz w:val="22"/>
    </w:rPr>
  </w:style>
  <w:style w:type="character" w:customStyle="1" w:styleId="ListLabel33">
    <w:name w:val="ListLabel 33"/>
    <w:rPr>
      <w:rFonts w:ascii="Times New Roman" w:eastAsia="Times New Roman" w:hAnsi="Times New Roman" w:cs="Wingdings"/>
    </w:rPr>
  </w:style>
  <w:style w:type="character" w:customStyle="1" w:styleId="ListLabel34">
    <w:name w:val="ListLabel 34"/>
    <w:rPr>
      <w:rFonts w:ascii="Times New Roman" w:eastAsia="Times New Roman" w:hAnsi="Times New Roman" w:cs="Courier New"/>
      <w:color w:val="000000"/>
      <w:sz w:val="22"/>
      <w:szCs w:val="20"/>
    </w:rPr>
  </w:style>
  <w:style w:type="character" w:customStyle="1" w:styleId="ListLabel35">
    <w:name w:val="ListLabel 35"/>
    <w:rPr>
      <w:rFonts w:ascii="Times New Roman" w:eastAsia="Times New Roman" w:hAnsi="Times New Roman" w:cs="Wingdings"/>
      <w:szCs w:val="20"/>
      <w:shd w:val="clear" w:color="auto" w:fill="FFFFFF"/>
    </w:rPr>
  </w:style>
  <w:style w:type="character" w:customStyle="1" w:styleId="ListLabel36">
    <w:name w:val="ListLabel 36"/>
    <w:rPr>
      <w:rFonts w:ascii="Times New Roman" w:eastAsia="Times New Roman" w:hAnsi="Times New Roman" w:cs="Wingdings"/>
      <w:color w:val="000000"/>
      <w:sz w:val="20"/>
      <w:szCs w:val="20"/>
      <w:shd w:val="clear" w:color="auto" w:fill="FFFFFF"/>
    </w:rPr>
  </w:style>
  <w:style w:type="character" w:customStyle="1" w:styleId="ListLabel37">
    <w:name w:val="ListLabel 37"/>
    <w:rPr>
      <w:rFonts w:ascii="Times New Roman" w:eastAsia="Times New Roman" w:hAnsi="Times New Roman" w:cs="Wingdings"/>
      <w:color w:val="000000"/>
      <w:sz w:val="20"/>
      <w:szCs w:val="20"/>
    </w:rPr>
  </w:style>
  <w:style w:type="character" w:customStyle="1" w:styleId="ListLabel38">
    <w:name w:val="ListLabel 38"/>
    <w:rPr>
      <w:rFonts w:ascii="Times New Roman" w:eastAsia="Times New Roman" w:hAnsi="Times New Roman" w:cs="Wingdings"/>
      <w:b w:val="0"/>
      <w:color w:val="000000"/>
      <w:sz w:val="20"/>
      <w:szCs w:val="22"/>
    </w:rPr>
  </w:style>
  <w:style w:type="character" w:customStyle="1" w:styleId="ListLabel39">
    <w:name w:val="ListLabel 39"/>
    <w:rPr>
      <w:rFonts w:ascii="Times New Roman" w:eastAsia="Times New Roman" w:hAnsi="Times New Roman" w:cs="Symbol"/>
    </w:rPr>
  </w:style>
  <w:style w:type="character" w:customStyle="1" w:styleId="ListLabel40">
    <w:name w:val="ListLabel 40"/>
    <w:rPr>
      <w:rFonts w:ascii="Times New Roman" w:eastAsia="Times New Roman" w:hAnsi="Times New Roman" w:cs="Courier New"/>
      <w:b/>
      <w:sz w:val="22"/>
    </w:rPr>
  </w:style>
  <w:style w:type="character" w:customStyle="1" w:styleId="ListLabel41">
    <w:name w:val="ListLabel 41"/>
    <w:rPr>
      <w:rFonts w:ascii="Times New Roman" w:eastAsia="Times New Roman" w:hAnsi="Times New Roman" w:cs="Wingdings"/>
    </w:rPr>
  </w:style>
  <w:style w:type="character" w:customStyle="1" w:styleId="ListLabel42">
    <w:name w:val="ListLabel 42"/>
    <w:rPr>
      <w:rFonts w:ascii="Times New Roman" w:eastAsia="Times New Roman" w:hAnsi="Times New Roman" w:cs="Courier New"/>
      <w:color w:val="000000"/>
      <w:sz w:val="22"/>
      <w:szCs w:val="20"/>
    </w:rPr>
  </w:style>
  <w:style w:type="character" w:customStyle="1" w:styleId="ListLabel43">
    <w:name w:val="ListLabel 43"/>
    <w:rPr>
      <w:rFonts w:ascii="Times New Roman" w:eastAsia="Times New Roman" w:hAnsi="Times New Roman" w:cs="Wingdings"/>
      <w:szCs w:val="20"/>
      <w:shd w:val="clear" w:color="auto" w:fill="FFFFFF"/>
    </w:rPr>
  </w:style>
  <w:style w:type="character" w:customStyle="1" w:styleId="ListLabel44">
    <w:name w:val="ListLabel 44"/>
    <w:rPr>
      <w:rFonts w:ascii="Times New Roman" w:eastAsia="Times New Roman" w:hAnsi="Times New Roman" w:cs="Wingdings"/>
      <w:color w:val="000000"/>
      <w:sz w:val="20"/>
      <w:szCs w:val="20"/>
      <w:shd w:val="clear" w:color="auto" w:fill="FFFFFF"/>
    </w:rPr>
  </w:style>
  <w:style w:type="character" w:customStyle="1" w:styleId="ListLabel45">
    <w:name w:val="ListLabel 45"/>
    <w:rPr>
      <w:rFonts w:ascii="Times New Roman" w:eastAsia="Times New Roman" w:hAnsi="Times New Roman" w:cs="Wingdings"/>
      <w:color w:val="000000"/>
      <w:sz w:val="20"/>
      <w:szCs w:val="20"/>
    </w:rPr>
  </w:style>
  <w:style w:type="character" w:customStyle="1" w:styleId="ListLabel46">
    <w:name w:val="ListLabel 46"/>
    <w:rPr>
      <w:rFonts w:ascii="Times New Roman" w:eastAsia="Times New Roman" w:hAnsi="Times New Roman" w:cs="Wingdings"/>
      <w:b w:val="0"/>
      <w:color w:val="000000"/>
      <w:sz w:val="20"/>
      <w:szCs w:val="22"/>
    </w:rPr>
  </w:style>
  <w:style w:type="character" w:customStyle="1" w:styleId="ListLabel47">
    <w:name w:val="ListLabel 47"/>
    <w:rPr>
      <w:rFonts w:ascii="Times New Roman" w:eastAsia="Times New Roman" w:hAnsi="Times New Roman" w:cs="Symbol"/>
      <w:b/>
    </w:rPr>
  </w:style>
  <w:style w:type="character" w:customStyle="1" w:styleId="ListLabel48">
    <w:name w:val="ListLabel 48"/>
    <w:rPr>
      <w:rFonts w:ascii="Times New Roman" w:eastAsia="Times New Roman" w:hAnsi="Times New Roman" w:cs="Courier New"/>
      <w:b/>
      <w:sz w:val="22"/>
    </w:rPr>
  </w:style>
  <w:style w:type="character" w:customStyle="1" w:styleId="ListLabel49">
    <w:name w:val="ListLabel 49"/>
    <w:rPr>
      <w:rFonts w:ascii="Times New Roman" w:eastAsia="Times New Roman" w:hAnsi="Times New Roman" w:cs="Wingdings"/>
    </w:rPr>
  </w:style>
  <w:style w:type="character" w:customStyle="1" w:styleId="ListLabel50">
    <w:name w:val="ListLabel 50"/>
    <w:rPr>
      <w:rFonts w:ascii="Times New Roman" w:eastAsia="Times New Roman" w:hAnsi="Times New Roman" w:cs="Courier New"/>
      <w:color w:val="000000"/>
      <w:sz w:val="22"/>
      <w:szCs w:val="20"/>
    </w:rPr>
  </w:style>
  <w:style w:type="character" w:customStyle="1" w:styleId="ListLabel51">
    <w:name w:val="ListLabel 51"/>
    <w:rPr>
      <w:rFonts w:ascii="Times New Roman" w:eastAsia="Times New Roman" w:hAnsi="Times New Roman" w:cs="Wingdings"/>
      <w:color w:val="000000"/>
      <w:sz w:val="20"/>
      <w:szCs w:val="20"/>
      <w:shd w:val="clear" w:color="auto" w:fill="FFFFFF"/>
    </w:rPr>
  </w:style>
  <w:style w:type="character" w:customStyle="1" w:styleId="ListLabel52">
    <w:name w:val="ListLabel 52"/>
    <w:rPr>
      <w:rFonts w:ascii="Times New Roman" w:eastAsia="Times New Roman" w:hAnsi="Times New Roman" w:cs="Wingdings"/>
      <w:color w:val="000000"/>
      <w:sz w:val="20"/>
      <w:szCs w:val="20"/>
    </w:rPr>
  </w:style>
  <w:style w:type="character" w:customStyle="1" w:styleId="ListLabel53">
    <w:name w:val="ListLabel 53"/>
    <w:rPr>
      <w:rFonts w:ascii="Times New Roman" w:eastAsia="Times New Roman" w:hAnsi="Times New Roman" w:cs="Wingdings"/>
      <w:b w:val="0"/>
      <w:color w:val="000000"/>
      <w:sz w:val="20"/>
      <w:szCs w:val="22"/>
    </w:rPr>
  </w:style>
  <w:style w:type="character" w:customStyle="1" w:styleId="ListLabel54">
    <w:name w:val="ListLabel 54"/>
    <w:rPr>
      <w:rFonts w:ascii="Times New Roman" w:eastAsia="Times New Roman" w:hAnsi="Times New Roman" w:cs="Symbol"/>
      <w:b/>
    </w:rPr>
  </w:style>
  <w:style w:type="character" w:customStyle="1" w:styleId="ListLabel55">
    <w:name w:val="ListLabel 55"/>
    <w:rPr>
      <w:rFonts w:ascii="Times New Roman" w:eastAsia="Times New Roman" w:hAnsi="Times New Roman" w:cs="Courier New"/>
      <w:b/>
      <w:sz w:val="22"/>
    </w:rPr>
  </w:style>
  <w:style w:type="character" w:customStyle="1" w:styleId="ListLabel56">
    <w:name w:val="ListLabel 56"/>
    <w:rPr>
      <w:rFonts w:ascii="Times New Roman" w:eastAsia="Times New Roman" w:hAnsi="Times New Roman" w:cs="Wingdings"/>
    </w:rPr>
  </w:style>
  <w:style w:type="character" w:customStyle="1" w:styleId="ListLabel57">
    <w:name w:val="ListLabel 57"/>
    <w:rPr>
      <w:rFonts w:ascii="Times New Roman" w:eastAsia="Times New Roman" w:hAnsi="Times New Roman" w:cs="Courier New"/>
      <w:color w:val="000000"/>
      <w:sz w:val="22"/>
      <w:szCs w:val="20"/>
    </w:rPr>
  </w:style>
  <w:style w:type="character" w:customStyle="1" w:styleId="ListLabel58">
    <w:name w:val="ListLabel 58"/>
    <w:rPr>
      <w:rFonts w:ascii="Times New Roman" w:eastAsia="Times New Roman" w:hAnsi="Times New Roman" w:cs="Wingdings"/>
      <w:color w:val="000000"/>
      <w:sz w:val="20"/>
      <w:szCs w:val="20"/>
      <w:shd w:val="clear" w:color="auto" w:fill="FFFFFF"/>
    </w:rPr>
  </w:style>
  <w:style w:type="character" w:customStyle="1" w:styleId="ListLabel59">
    <w:name w:val="ListLabel 59"/>
    <w:rPr>
      <w:rFonts w:ascii="Times New Roman" w:eastAsia="Times New Roman" w:hAnsi="Times New Roman" w:cs="Wingdings"/>
      <w:color w:val="000000"/>
      <w:sz w:val="20"/>
      <w:szCs w:val="20"/>
    </w:rPr>
  </w:style>
  <w:style w:type="character" w:customStyle="1" w:styleId="ListLabel60">
    <w:name w:val="ListLabel 60"/>
    <w:rPr>
      <w:rFonts w:ascii="Times New Roman" w:eastAsia="Times New Roman" w:hAnsi="Times New Roman" w:cs="Wingdings"/>
      <w:b w:val="0"/>
      <w:color w:val="000000"/>
      <w:sz w:val="20"/>
      <w:szCs w:val="22"/>
    </w:rPr>
  </w:style>
  <w:style w:type="character" w:customStyle="1" w:styleId="ListLabel61">
    <w:name w:val="ListLabel 61"/>
    <w:rPr>
      <w:rFonts w:ascii="Times New Roman" w:eastAsia="Times New Roman" w:hAnsi="Times New Roman" w:cs="Symbol"/>
      <w:b/>
    </w:rPr>
  </w:style>
  <w:style w:type="character" w:customStyle="1" w:styleId="ListLabel62">
    <w:name w:val="ListLabel 62"/>
    <w:rPr>
      <w:rFonts w:ascii="Times New Roman" w:eastAsia="Times New Roman" w:hAnsi="Times New Roman" w:cs="Courier New"/>
      <w:b/>
      <w:sz w:val="22"/>
    </w:rPr>
  </w:style>
  <w:style w:type="character" w:customStyle="1" w:styleId="ListLabel63">
    <w:name w:val="ListLabel 63"/>
    <w:rPr>
      <w:rFonts w:ascii="Times New Roman" w:eastAsia="Times New Roman" w:hAnsi="Times New Roman" w:cs="Wingdings"/>
    </w:rPr>
  </w:style>
  <w:style w:type="character" w:customStyle="1" w:styleId="ListLabel64">
    <w:name w:val="ListLabel 64"/>
    <w:rPr>
      <w:rFonts w:ascii="Times New Roman" w:eastAsia="Times New Roman" w:hAnsi="Times New Roman" w:cs="Courier New"/>
      <w:color w:val="000000"/>
      <w:sz w:val="22"/>
      <w:szCs w:val="20"/>
    </w:rPr>
  </w:style>
  <w:style w:type="character" w:customStyle="1" w:styleId="ListLabel65">
    <w:name w:val="ListLabel 65"/>
    <w:rPr>
      <w:rFonts w:ascii="Times New Roman" w:eastAsia="Times New Roman" w:hAnsi="Times New Roman" w:cs="Wingdings"/>
      <w:color w:val="000000"/>
      <w:sz w:val="20"/>
      <w:szCs w:val="20"/>
      <w:shd w:val="clear" w:color="auto" w:fill="FFFFFF"/>
    </w:rPr>
  </w:style>
  <w:style w:type="character" w:customStyle="1" w:styleId="ListLabel66">
    <w:name w:val="ListLabel 66"/>
    <w:rPr>
      <w:rFonts w:ascii="Times New Roman" w:eastAsia="Times New Roman" w:hAnsi="Times New Roman" w:cs="Wingdings"/>
      <w:color w:val="000000"/>
      <w:sz w:val="20"/>
      <w:szCs w:val="20"/>
    </w:rPr>
  </w:style>
  <w:style w:type="character" w:customStyle="1" w:styleId="ListLabel67">
    <w:name w:val="ListLabel 67"/>
    <w:rPr>
      <w:rFonts w:ascii="Times New Roman" w:eastAsia="Times New Roman" w:hAnsi="Times New Roman" w:cs="Wingdings"/>
      <w:b w:val="0"/>
      <w:color w:val="000000"/>
      <w:sz w:val="20"/>
      <w:szCs w:val="22"/>
    </w:rPr>
  </w:style>
  <w:style w:type="character" w:customStyle="1" w:styleId="ListLabel68">
    <w:name w:val="ListLabel 68"/>
    <w:rPr>
      <w:rFonts w:ascii="Times New Roman" w:eastAsia="Times New Roman" w:hAnsi="Times New Roman" w:cs="Symbol"/>
      <w:b/>
    </w:rPr>
  </w:style>
  <w:style w:type="character" w:customStyle="1" w:styleId="ListLabel69">
    <w:name w:val="ListLabel 69"/>
    <w:rPr>
      <w:rFonts w:ascii="Times New Roman" w:eastAsia="Times New Roman" w:hAnsi="Times New Roman" w:cs="Courier New"/>
      <w:b/>
      <w:sz w:val="22"/>
    </w:rPr>
  </w:style>
  <w:style w:type="character" w:customStyle="1" w:styleId="ListLabel70">
    <w:name w:val="ListLabel 70"/>
    <w:rPr>
      <w:rFonts w:ascii="Times New Roman" w:eastAsia="Times New Roman" w:hAnsi="Times New Roman" w:cs="Wingdings"/>
    </w:rPr>
  </w:style>
  <w:style w:type="character" w:customStyle="1" w:styleId="ListLabel71">
    <w:name w:val="ListLabel 71"/>
    <w:rPr>
      <w:rFonts w:ascii="Times New Roman" w:eastAsia="Times New Roman" w:hAnsi="Times New Roman" w:cs="Courier New"/>
      <w:color w:val="000000"/>
      <w:sz w:val="22"/>
      <w:szCs w:val="20"/>
    </w:rPr>
  </w:style>
  <w:style w:type="character" w:customStyle="1" w:styleId="ListLabel72">
    <w:name w:val="ListLabel 72"/>
    <w:rPr>
      <w:rFonts w:ascii="Times New Roman" w:eastAsia="Times New Roman" w:hAnsi="Times New Roman" w:cs="Wingdings"/>
      <w:color w:val="000000"/>
      <w:sz w:val="20"/>
      <w:szCs w:val="20"/>
      <w:shd w:val="clear" w:color="auto" w:fill="FFFFFF"/>
    </w:rPr>
  </w:style>
  <w:style w:type="character" w:customStyle="1" w:styleId="ListLabel73">
    <w:name w:val="ListLabel 73"/>
    <w:rPr>
      <w:rFonts w:ascii="Times New Roman" w:eastAsia="Times New Roman" w:hAnsi="Times New Roman" w:cs="Wingdings"/>
      <w:color w:val="000000"/>
      <w:sz w:val="20"/>
      <w:szCs w:val="20"/>
    </w:rPr>
  </w:style>
  <w:style w:type="character" w:customStyle="1" w:styleId="ListLabel74">
    <w:name w:val="ListLabel 74"/>
    <w:rPr>
      <w:rFonts w:ascii="Times New Roman" w:eastAsia="Times New Roman" w:hAnsi="Times New Roman" w:cs="Wingdings"/>
      <w:b w:val="0"/>
      <w:color w:val="000000"/>
      <w:sz w:val="20"/>
      <w:szCs w:val="22"/>
    </w:rPr>
  </w:style>
  <w:style w:type="character" w:customStyle="1" w:styleId="ListLabel75">
    <w:name w:val="ListLabel 75"/>
    <w:rPr>
      <w:rFonts w:ascii="Times New Roman" w:eastAsia="Times New Roman" w:hAnsi="Times New Roman" w:cs="Symbol"/>
      <w:b/>
    </w:rPr>
  </w:style>
  <w:style w:type="character" w:customStyle="1" w:styleId="ListLabel76">
    <w:name w:val="ListLabel 76"/>
    <w:rPr>
      <w:rFonts w:ascii="Times New Roman" w:eastAsia="Times New Roman" w:hAnsi="Times New Roman" w:cs="Courier New"/>
      <w:b/>
      <w:sz w:val="22"/>
    </w:rPr>
  </w:style>
  <w:style w:type="character" w:customStyle="1" w:styleId="ListLabel77">
    <w:name w:val="ListLabel 77"/>
    <w:rPr>
      <w:rFonts w:ascii="Times New Roman" w:eastAsia="Times New Roman" w:hAnsi="Times New Roman" w:cs="Wingdings"/>
    </w:rPr>
  </w:style>
  <w:style w:type="character" w:customStyle="1" w:styleId="ListLabel78">
    <w:name w:val="ListLabel 78"/>
    <w:rPr>
      <w:rFonts w:ascii="Times New Roman" w:eastAsia="Times New Roman" w:hAnsi="Times New Roman" w:cs="Courier New"/>
      <w:color w:val="000000"/>
      <w:sz w:val="22"/>
      <w:szCs w:val="20"/>
    </w:rPr>
  </w:style>
  <w:style w:type="character" w:customStyle="1" w:styleId="ListLabel79">
    <w:name w:val="ListLabel 79"/>
    <w:rPr>
      <w:rFonts w:ascii="Times New Roman" w:eastAsia="Times New Roman" w:hAnsi="Times New Roman" w:cs="Wingdings"/>
      <w:color w:val="000000"/>
      <w:sz w:val="20"/>
      <w:szCs w:val="20"/>
      <w:shd w:val="clear" w:color="auto" w:fill="FFFFFF"/>
    </w:rPr>
  </w:style>
  <w:style w:type="character" w:customStyle="1" w:styleId="ListLabel80">
    <w:name w:val="ListLabel 80"/>
    <w:rPr>
      <w:rFonts w:ascii="Times New Roman" w:eastAsia="Times New Roman" w:hAnsi="Times New Roman" w:cs="Wingdings"/>
      <w:color w:val="000000"/>
      <w:sz w:val="20"/>
      <w:szCs w:val="20"/>
    </w:rPr>
  </w:style>
  <w:style w:type="character" w:customStyle="1" w:styleId="ListLabel81">
    <w:name w:val="ListLabel 81"/>
    <w:rPr>
      <w:rFonts w:ascii="Times New Roman" w:eastAsia="Times New Roman" w:hAnsi="Times New Roman" w:cs="Wingdings"/>
      <w:b w:val="0"/>
      <w:color w:val="000000"/>
      <w:sz w:val="20"/>
      <w:szCs w:val="22"/>
    </w:rPr>
  </w:style>
  <w:style w:type="character" w:customStyle="1" w:styleId="ListLabel82">
    <w:name w:val="ListLabel 82"/>
    <w:rPr>
      <w:rFonts w:ascii="Times New Roman" w:eastAsia="Times New Roman" w:hAnsi="Times New Roman" w:cs="Symbol"/>
      <w:b/>
    </w:rPr>
  </w:style>
  <w:style w:type="character" w:customStyle="1" w:styleId="ListLabel83">
    <w:name w:val="ListLabel 83"/>
    <w:rPr>
      <w:rFonts w:ascii="Times New Roman" w:eastAsia="Times New Roman" w:hAnsi="Times New Roman" w:cs="Courier New"/>
      <w:b/>
      <w:sz w:val="22"/>
    </w:rPr>
  </w:style>
  <w:style w:type="character" w:customStyle="1" w:styleId="ListLabel84">
    <w:name w:val="ListLabel 84"/>
    <w:rPr>
      <w:rFonts w:ascii="Times New Roman" w:eastAsia="Times New Roman" w:hAnsi="Times New Roman" w:cs="Wingdings"/>
    </w:rPr>
  </w:style>
  <w:style w:type="character" w:customStyle="1" w:styleId="ListLabel85">
    <w:name w:val="ListLabel 85"/>
    <w:rPr>
      <w:rFonts w:ascii="Times New Roman" w:eastAsia="Times New Roman" w:hAnsi="Times New Roman" w:cs="Courier New"/>
      <w:color w:val="000000"/>
      <w:sz w:val="22"/>
      <w:szCs w:val="20"/>
    </w:rPr>
  </w:style>
  <w:style w:type="character" w:customStyle="1" w:styleId="ListLabel86">
    <w:name w:val="ListLabel 86"/>
    <w:rPr>
      <w:rFonts w:ascii="Times New Roman" w:eastAsia="Times New Roman" w:hAnsi="Times New Roman" w:cs="Wingdings"/>
      <w:color w:val="000000"/>
      <w:sz w:val="20"/>
      <w:szCs w:val="20"/>
      <w:shd w:val="clear" w:color="auto" w:fill="FFFFFF"/>
    </w:rPr>
  </w:style>
  <w:style w:type="character" w:customStyle="1" w:styleId="ListLabel87">
    <w:name w:val="ListLabel 87"/>
    <w:rPr>
      <w:rFonts w:ascii="Times New Roman" w:eastAsia="Times New Roman" w:hAnsi="Times New Roman" w:cs="Wingdings"/>
      <w:color w:val="000000"/>
      <w:sz w:val="20"/>
      <w:szCs w:val="20"/>
    </w:rPr>
  </w:style>
  <w:style w:type="character" w:customStyle="1" w:styleId="ListLabel88">
    <w:name w:val="ListLabel 88"/>
    <w:rPr>
      <w:rFonts w:ascii="Times New Roman" w:eastAsia="Times New Roman" w:hAnsi="Times New Roman" w:cs="Wingdings"/>
      <w:b w:val="0"/>
      <w:color w:val="000000"/>
      <w:sz w:val="20"/>
      <w:szCs w:val="22"/>
    </w:rPr>
  </w:style>
  <w:style w:type="character" w:customStyle="1" w:styleId="ListLabel89">
    <w:name w:val="ListLabel 89"/>
    <w:rPr>
      <w:rFonts w:ascii="Times New Roman" w:eastAsia="Times New Roman" w:hAnsi="Times New Roman" w:cs="Symbol"/>
      <w:b/>
    </w:rPr>
  </w:style>
  <w:style w:type="character" w:customStyle="1" w:styleId="ListLabel90">
    <w:name w:val="ListLabel 90"/>
    <w:rPr>
      <w:rFonts w:ascii="Times New Roman" w:eastAsia="Times New Roman" w:hAnsi="Times New Roman" w:cs="Courier New"/>
      <w:b/>
      <w:sz w:val="22"/>
    </w:rPr>
  </w:style>
  <w:style w:type="character" w:customStyle="1" w:styleId="ListLabel91">
    <w:name w:val="ListLabel 91"/>
    <w:rPr>
      <w:rFonts w:ascii="Times New Roman" w:eastAsia="Times New Roman" w:hAnsi="Times New Roman" w:cs="Wingdings"/>
    </w:rPr>
  </w:style>
  <w:style w:type="character" w:customStyle="1" w:styleId="ListLabel92">
    <w:name w:val="ListLabel 92"/>
    <w:rPr>
      <w:rFonts w:ascii="Times New Roman" w:eastAsia="Times New Roman" w:hAnsi="Times New Roman" w:cs="Courier New"/>
      <w:color w:val="000000"/>
      <w:sz w:val="22"/>
      <w:szCs w:val="20"/>
    </w:rPr>
  </w:style>
  <w:style w:type="character" w:customStyle="1" w:styleId="ListLabel93">
    <w:name w:val="ListLabel 93"/>
    <w:rPr>
      <w:rFonts w:ascii="Times New Roman" w:eastAsia="Times New Roman" w:hAnsi="Times New Roman" w:cs="Wingdings"/>
      <w:color w:val="000000"/>
      <w:sz w:val="20"/>
      <w:szCs w:val="20"/>
      <w:shd w:val="clear" w:color="auto" w:fill="FFFFFF"/>
    </w:rPr>
  </w:style>
  <w:style w:type="character" w:customStyle="1" w:styleId="ListLabel94">
    <w:name w:val="ListLabel 94"/>
    <w:rPr>
      <w:rFonts w:ascii="Times New Roman" w:eastAsia="Times New Roman" w:hAnsi="Times New Roman" w:cs="Wingdings"/>
      <w:color w:val="000000"/>
      <w:sz w:val="20"/>
      <w:szCs w:val="20"/>
    </w:rPr>
  </w:style>
  <w:style w:type="character" w:customStyle="1" w:styleId="ListLabel95">
    <w:name w:val="ListLabel 95"/>
    <w:rPr>
      <w:rFonts w:ascii="Times New Roman" w:eastAsia="Times New Roman" w:hAnsi="Times New Roman" w:cs="Wingdings"/>
      <w:b w:val="0"/>
      <w:color w:val="000000"/>
      <w:sz w:val="20"/>
      <w:szCs w:val="22"/>
    </w:rPr>
  </w:style>
  <w:style w:type="character" w:customStyle="1" w:styleId="ListLabel96">
    <w:name w:val="ListLabel 96"/>
    <w:rPr>
      <w:rFonts w:ascii="Times New Roman" w:eastAsia="Times New Roman" w:hAnsi="Times New Roman" w:cs="Symbol"/>
      <w:b/>
    </w:rPr>
  </w:style>
  <w:style w:type="character" w:customStyle="1" w:styleId="ListLabel97">
    <w:name w:val="ListLabel 97"/>
    <w:rPr>
      <w:rFonts w:ascii="Times New Roman" w:eastAsia="Times New Roman" w:hAnsi="Times New Roman" w:cs="Courier New"/>
      <w:b/>
      <w:sz w:val="22"/>
    </w:rPr>
  </w:style>
  <w:style w:type="character" w:customStyle="1" w:styleId="ListLabel98">
    <w:name w:val="ListLabel 98"/>
    <w:rPr>
      <w:rFonts w:ascii="Times New Roman" w:eastAsia="Times New Roman" w:hAnsi="Times New Roman" w:cs="Wingdings"/>
    </w:rPr>
  </w:style>
  <w:style w:type="character" w:customStyle="1" w:styleId="ListLabel99">
    <w:name w:val="ListLabel 99"/>
    <w:rPr>
      <w:rFonts w:ascii="Times New Roman" w:eastAsia="Times New Roman" w:hAnsi="Times New Roman" w:cs="Courier New"/>
      <w:color w:val="000000"/>
      <w:sz w:val="22"/>
      <w:szCs w:val="20"/>
    </w:rPr>
  </w:style>
  <w:style w:type="character" w:customStyle="1" w:styleId="ListLabel100">
    <w:name w:val="ListLabel 100"/>
    <w:rPr>
      <w:rFonts w:ascii="Times New Roman" w:eastAsia="Times New Roman" w:hAnsi="Times New Roman" w:cs="Wingdings"/>
      <w:b w:val="0"/>
      <w:color w:val="000000"/>
      <w:sz w:val="22"/>
      <w:szCs w:val="20"/>
      <w:shd w:val="clear" w:color="auto" w:fill="FFFFFF"/>
    </w:rPr>
  </w:style>
  <w:style w:type="character" w:customStyle="1" w:styleId="ListLabel101">
    <w:name w:val="ListLabel 101"/>
    <w:rPr>
      <w:rFonts w:ascii="Times New Roman" w:eastAsia="Times New Roman" w:hAnsi="Times New Roman" w:cs="Wingdings"/>
      <w:color w:val="000000"/>
      <w:sz w:val="20"/>
      <w:szCs w:val="20"/>
    </w:rPr>
  </w:style>
  <w:style w:type="character" w:customStyle="1" w:styleId="ListLabel102">
    <w:name w:val="ListLabel 102"/>
    <w:rPr>
      <w:rFonts w:ascii="Times New Roman" w:eastAsia="Times New Roman" w:hAnsi="Times New Roman" w:cs="Wingdings"/>
      <w:b w:val="0"/>
      <w:color w:val="000000"/>
      <w:sz w:val="20"/>
      <w:szCs w:val="22"/>
    </w:rPr>
  </w:style>
  <w:style w:type="character" w:customStyle="1" w:styleId="ListLabel103">
    <w:name w:val="ListLabel 103"/>
    <w:rPr>
      <w:rFonts w:ascii="Times New Roman" w:eastAsia="Times New Roman" w:hAnsi="Times New Roman" w:cs="Symbol"/>
      <w:b/>
    </w:rPr>
  </w:style>
  <w:style w:type="character" w:customStyle="1" w:styleId="ListLabel104">
    <w:name w:val="ListLabel 104"/>
    <w:rPr>
      <w:rFonts w:ascii="Times New Roman" w:eastAsia="Times New Roman" w:hAnsi="Times New Roman" w:cs="Courier New"/>
      <w:b/>
      <w:sz w:val="32"/>
    </w:rPr>
  </w:style>
  <w:style w:type="character" w:customStyle="1" w:styleId="ListLabel105">
    <w:name w:val="ListLabel 105"/>
    <w:rPr>
      <w:rFonts w:ascii="Times New Roman" w:eastAsia="Times New Roman" w:hAnsi="Times New Roman" w:cs="Wingdings"/>
    </w:rPr>
  </w:style>
  <w:style w:type="character" w:customStyle="1" w:styleId="ListLabel106">
    <w:name w:val="ListLabel 106"/>
    <w:rPr>
      <w:rFonts w:ascii="Times New Roman" w:eastAsia="Times New Roman" w:hAnsi="Times New Roman" w:cs="Courier New"/>
      <w:color w:val="000000"/>
      <w:sz w:val="22"/>
      <w:szCs w:val="20"/>
    </w:rPr>
  </w:style>
  <w:style w:type="character" w:customStyle="1" w:styleId="WW8Num6z4">
    <w:name w:val="WW8Num6z4"/>
    <w:rPr>
      <w:rFonts w:ascii="Courier New" w:eastAsia="Times New Roman" w:hAnsi="Courier New" w:cs="Courier New"/>
    </w:rPr>
  </w:style>
  <w:style w:type="character" w:styleId="FollowedHyperlink">
    <w:name w:val="FollowedHyperlink"/>
    <w:rPr>
      <w:rFonts w:ascii="Times New Roman" w:eastAsia="Times New Roman" w:hAnsi="Times New Roman" w:cs="Times New Roman"/>
      <w:color w:val="800080"/>
      <w:u w:val="single"/>
    </w:rPr>
  </w:style>
  <w:style w:type="character" w:customStyle="1" w:styleId="FootnoteAnchor">
    <w:name w:val="Footnote Anchor"/>
    <w:rPr>
      <w:rFonts w:ascii="Times New Roman" w:eastAsia="Times New Roman" w:hAnsi="Times New Roman" w:cs="Times New Roman"/>
      <w:vertAlign w:val="superscript"/>
    </w:rPr>
  </w:style>
  <w:style w:type="character" w:customStyle="1" w:styleId="ListLabel107">
    <w:name w:val="ListLabel 107"/>
    <w:rPr>
      <w:rFonts w:ascii="Times New Roman" w:eastAsia="Times New Roman" w:hAnsi="Times New Roman" w:cs="Wingdings"/>
      <w:b w:val="0"/>
      <w:color w:val="000000"/>
      <w:sz w:val="22"/>
      <w:szCs w:val="20"/>
      <w:shd w:val="clear" w:color="auto" w:fill="FFFFFF"/>
    </w:rPr>
  </w:style>
  <w:style w:type="character" w:customStyle="1" w:styleId="ListLabel108">
    <w:name w:val="ListLabel 108"/>
    <w:rPr>
      <w:rFonts w:ascii="Times New Roman" w:eastAsia="Times New Roman" w:hAnsi="Times New Roman" w:cs="Wingdings"/>
      <w:color w:val="000000"/>
      <w:sz w:val="20"/>
      <w:szCs w:val="20"/>
    </w:rPr>
  </w:style>
  <w:style w:type="character" w:customStyle="1" w:styleId="ListLabel109">
    <w:name w:val="ListLabel 109"/>
    <w:rPr>
      <w:rFonts w:ascii="Times New Roman" w:eastAsia="Times New Roman" w:hAnsi="Times New Roman" w:cs="Wingdings"/>
      <w:b w:val="0"/>
      <w:color w:val="000000"/>
      <w:sz w:val="20"/>
      <w:szCs w:val="22"/>
    </w:rPr>
  </w:style>
  <w:style w:type="character" w:customStyle="1" w:styleId="ListLabel110">
    <w:name w:val="ListLabel 110"/>
    <w:rPr>
      <w:rFonts w:ascii="Times New Roman" w:eastAsia="Times New Roman" w:hAnsi="Times New Roman" w:cs="Symbol"/>
      <w:b/>
      <w:sz w:val="22"/>
    </w:rPr>
  </w:style>
  <w:style w:type="character" w:customStyle="1" w:styleId="ListLabel111">
    <w:name w:val="ListLabel 111"/>
    <w:rPr>
      <w:rFonts w:ascii="Times New Roman" w:eastAsia="Times New Roman" w:hAnsi="Times New Roman" w:cs="Courier New"/>
      <w:b/>
      <w:sz w:val="32"/>
    </w:rPr>
  </w:style>
  <w:style w:type="character" w:customStyle="1" w:styleId="ListLabel112">
    <w:name w:val="ListLabel 112"/>
    <w:rPr>
      <w:rFonts w:ascii="Times New Roman" w:eastAsia="Times New Roman" w:hAnsi="Times New Roman" w:cs="Wingdings"/>
    </w:rPr>
  </w:style>
  <w:style w:type="character" w:customStyle="1" w:styleId="ListLabel113">
    <w:name w:val="ListLabel 113"/>
    <w:rPr>
      <w:rFonts w:ascii="Times New Roman" w:eastAsia="Times New Roman" w:hAnsi="Times New Roman" w:cs="Wingdings"/>
      <w:b w:val="0"/>
      <w:color w:val="000000"/>
      <w:sz w:val="22"/>
      <w:szCs w:val="20"/>
      <w:shd w:val="clear" w:color="auto" w:fill="FFFFFF"/>
    </w:rPr>
  </w:style>
  <w:style w:type="character" w:customStyle="1" w:styleId="ListLabel114">
    <w:name w:val="ListLabel 114"/>
    <w:rPr>
      <w:rFonts w:ascii="Times New Roman" w:eastAsia="Times New Roman" w:hAnsi="Times New Roman" w:cs="Wingdings"/>
      <w:color w:val="000000"/>
      <w:sz w:val="20"/>
      <w:szCs w:val="20"/>
    </w:rPr>
  </w:style>
  <w:style w:type="character" w:customStyle="1" w:styleId="ListLabel115">
    <w:name w:val="ListLabel 115"/>
    <w:rPr>
      <w:rFonts w:ascii="Times New Roman" w:eastAsia="Times New Roman" w:hAnsi="Times New Roman" w:cs="Wingdings"/>
      <w:b w:val="0"/>
      <w:color w:val="000000"/>
      <w:sz w:val="20"/>
      <w:szCs w:val="22"/>
    </w:rPr>
  </w:style>
  <w:style w:type="character" w:customStyle="1" w:styleId="ListLabel116">
    <w:name w:val="ListLabel 116"/>
    <w:rPr>
      <w:rFonts w:ascii="Times New Roman" w:eastAsia="Times New Roman" w:hAnsi="Times New Roman" w:cs="Symbol"/>
      <w:b/>
      <w:sz w:val="22"/>
    </w:rPr>
  </w:style>
  <w:style w:type="character" w:customStyle="1" w:styleId="ListLabel117">
    <w:name w:val="ListLabel 117"/>
    <w:rPr>
      <w:rFonts w:ascii="Times New Roman" w:eastAsia="Times New Roman" w:hAnsi="Times New Roman" w:cs="Courier New"/>
      <w:b/>
      <w:sz w:val="32"/>
    </w:rPr>
  </w:style>
  <w:style w:type="character" w:customStyle="1" w:styleId="ListLabel118">
    <w:name w:val="ListLabel 118"/>
    <w:rPr>
      <w:rFonts w:ascii="Times New Roman" w:eastAsia="Times New Roman" w:hAnsi="Times New Roman" w:cs="Wingdings"/>
    </w:rPr>
  </w:style>
  <w:style w:type="character" w:customStyle="1" w:styleId="ListLabel119">
    <w:name w:val="ListLabel 119"/>
    <w:rPr>
      <w:rFonts w:ascii="Times New Roman" w:eastAsia="Times New Roman" w:hAnsi="Times New Roman" w:cs="Wingdings"/>
      <w:b w:val="0"/>
      <w:color w:val="000000"/>
      <w:sz w:val="22"/>
      <w:szCs w:val="20"/>
      <w:shd w:val="clear" w:color="auto" w:fill="FFFFFF"/>
    </w:rPr>
  </w:style>
  <w:style w:type="character" w:customStyle="1" w:styleId="ListLabel120">
    <w:name w:val="ListLabel 120"/>
    <w:rPr>
      <w:rFonts w:ascii="Times New Roman" w:eastAsia="Times New Roman" w:hAnsi="Times New Roman" w:cs="Wingdings"/>
      <w:color w:val="000000"/>
      <w:sz w:val="20"/>
      <w:szCs w:val="20"/>
    </w:rPr>
  </w:style>
  <w:style w:type="character" w:customStyle="1" w:styleId="ListLabel121">
    <w:name w:val="ListLabel 121"/>
    <w:rPr>
      <w:rFonts w:ascii="Times New Roman" w:eastAsia="Times New Roman" w:hAnsi="Times New Roman" w:cs="Wingdings"/>
      <w:b w:val="0"/>
      <w:color w:val="000000"/>
      <w:sz w:val="20"/>
      <w:szCs w:val="22"/>
    </w:rPr>
  </w:style>
  <w:style w:type="character" w:customStyle="1" w:styleId="ListLabel122">
    <w:name w:val="ListLabel 122"/>
    <w:rPr>
      <w:rFonts w:ascii="Times New Roman" w:eastAsia="Times New Roman" w:hAnsi="Times New Roman" w:cs="Symbol"/>
      <w:b/>
      <w:sz w:val="22"/>
    </w:rPr>
  </w:style>
  <w:style w:type="character" w:customStyle="1" w:styleId="ListLabel123">
    <w:name w:val="ListLabel 123"/>
    <w:rPr>
      <w:rFonts w:ascii="Times New Roman" w:eastAsia="Times New Roman" w:hAnsi="Times New Roman" w:cs="Courier New"/>
      <w:b/>
      <w:sz w:val="32"/>
    </w:rPr>
  </w:style>
  <w:style w:type="character" w:customStyle="1" w:styleId="ListLabel124">
    <w:name w:val="ListLabel 124"/>
    <w:rPr>
      <w:rFonts w:ascii="Times New Roman" w:eastAsia="Times New Roman" w:hAnsi="Times New Roman" w:cs="Wingdings"/>
    </w:rPr>
  </w:style>
  <w:style w:type="character" w:customStyle="1" w:styleId="ListLabel125">
    <w:name w:val="ListLabel 125"/>
    <w:rPr>
      <w:rFonts w:ascii="Times New Roman" w:eastAsia="Times New Roman" w:hAnsi="Times New Roman" w:cs="Wingdings"/>
      <w:b w:val="0"/>
      <w:color w:val="000000"/>
      <w:sz w:val="22"/>
      <w:szCs w:val="20"/>
      <w:shd w:val="clear" w:color="auto" w:fill="FFFFFF"/>
    </w:rPr>
  </w:style>
  <w:style w:type="character" w:customStyle="1" w:styleId="ListLabel126">
    <w:name w:val="ListLabel 126"/>
    <w:rPr>
      <w:rFonts w:ascii="Times New Roman" w:eastAsia="Times New Roman" w:hAnsi="Times New Roman" w:cs="Wingdings"/>
      <w:color w:val="000000"/>
      <w:sz w:val="20"/>
      <w:szCs w:val="20"/>
    </w:rPr>
  </w:style>
  <w:style w:type="character" w:customStyle="1" w:styleId="ListLabel127">
    <w:name w:val="ListLabel 127"/>
    <w:rPr>
      <w:rFonts w:ascii="Times New Roman" w:eastAsia="Times New Roman" w:hAnsi="Times New Roman" w:cs="Wingdings"/>
      <w:b w:val="0"/>
      <w:color w:val="000000"/>
      <w:sz w:val="20"/>
      <w:szCs w:val="22"/>
    </w:rPr>
  </w:style>
  <w:style w:type="character" w:customStyle="1" w:styleId="ListLabel128">
    <w:name w:val="ListLabel 128"/>
    <w:rPr>
      <w:rFonts w:ascii="Times New Roman" w:eastAsia="Times New Roman" w:hAnsi="Times New Roman" w:cs="Symbol"/>
      <w:b/>
      <w:sz w:val="22"/>
    </w:rPr>
  </w:style>
  <w:style w:type="character" w:customStyle="1" w:styleId="ListLabel129">
    <w:name w:val="ListLabel 129"/>
    <w:rPr>
      <w:rFonts w:ascii="Times New Roman" w:eastAsia="Times New Roman" w:hAnsi="Times New Roman" w:cs="Courier New"/>
      <w:b/>
      <w:sz w:val="32"/>
    </w:rPr>
  </w:style>
  <w:style w:type="character" w:customStyle="1" w:styleId="ListLabel130">
    <w:name w:val="ListLabel 130"/>
    <w:rPr>
      <w:rFonts w:ascii="Times New Roman" w:eastAsia="Times New Roman" w:hAnsi="Times New Roman" w:cs="Wingdings"/>
    </w:rPr>
  </w:style>
  <w:style w:type="character" w:customStyle="1" w:styleId="ListLabel131">
    <w:name w:val="ListLabel 131"/>
    <w:rPr>
      <w:rFonts w:ascii="Times New Roman" w:eastAsia="Times New Roman" w:hAnsi="Times New Roman" w:cs="Wingdings"/>
      <w:b w:val="0"/>
      <w:color w:val="000000"/>
      <w:sz w:val="22"/>
      <w:szCs w:val="20"/>
      <w:shd w:val="clear" w:color="auto" w:fill="FFFFFF"/>
    </w:rPr>
  </w:style>
  <w:style w:type="character" w:customStyle="1" w:styleId="ListLabel132">
    <w:name w:val="ListLabel 132"/>
    <w:rPr>
      <w:rFonts w:ascii="Times New Roman" w:eastAsia="Times New Roman" w:hAnsi="Times New Roman" w:cs="Wingdings"/>
      <w:color w:val="000000"/>
      <w:sz w:val="20"/>
      <w:szCs w:val="20"/>
    </w:rPr>
  </w:style>
  <w:style w:type="character" w:customStyle="1" w:styleId="ListLabel133">
    <w:name w:val="ListLabel 133"/>
    <w:rPr>
      <w:rFonts w:ascii="Times New Roman" w:eastAsia="Times New Roman" w:hAnsi="Times New Roman" w:cs="Wingdings"/>
      <w:color w:val="000000"/>
      <w:sz w:val="20"/>
      <w:szCs w:val="20"/>
    </w:rPr>
  </w:style>
  <w:style w:type="character" w:customStyle="1" w:styleId="ListLabel134">
    <w:name w:val="ListLabel 134"/>
    <w:rPr>
      <w:rFonts w:ascii="Times New Roman" w:eastAsia="Times New Roman" w:hAnsi="Times New Roman" w:cs="Symbol"/>
    </w:rPr>
  </w:style>
  <w:style w:type="character" w:customStyle="1" w:styleId="ListLabel135">
    <w:name w:val="ListLabel 135"/>
    <w:rPr>
      <w:rFonts w:ascii="Times New Roman" w:eastAsia="Times New Roman" w:hAnsi="Times New Roman" w:cs="Symbol"/>
      <w:b/>
      <w:sz w:val="22"/>
    </w:rPr>
  </w:style>
  <w:style w:type="character" w:customStyle="1" w:styleId="ListLabel136">
    <w:name w:val="ListLabel 136"/>
    <w:rPr>
      <w:rFonts w:ascii="Times New Roman" w:eastAsia="Times New Roman" w:hAnsi="Times New Roman" w:cs="Courier New"/>
      <w:b/>
      <w:sz w:val="32"/>
    </w:rPr>
  </w:style>
  <w:style w:type="character" w:customStyle="1" w:styleId="ListLabel137">
    <w:name w:val="ListLabel 137"/>
    <w:rPr>
      <w:rFonts w:ascii="Times New Roman" w:eastAsia="Times New Roman" w:hAnsi="Times New Roman" w:cs="Wingdings"/>
    </w:rPr>
  </w:style>
  <w:style w:type="character" w:customStyle="1" w:styleId="ListLabel138">
    <w:name w:val="ListLabel 138"/>
    <w:rPr>
      <w:rFonts w:ascii="Times New Roman" w:eastAsia="Times New Roman" w:hAnsi="Times New Roman" w:cs="Symbol"/>
      <w:b/>
      <w:sz w:val="22"/>
    </w:rPr>
  </w:style>
  <w:style w:type="character" w:customStyle="1" w:styleId="ListLabel139">
    <w:name w:val="ListLabel 139"/>
    <w:rPr>
      <w:rFonts w:ascii="Times New Roman" w:eastAsia="Times New Roman" w:hAnsi="Times New Roman" w:cs="Courier New"/>
      <w:b/>
      <w:sz w:val="32"/>
    </w:rPr>
  </w:style>
  <w:style w:type="character" w:customStyle="1" w:styleId="ListLabel140">
    <w:name w:val="ListLabel 140"/>
    <w:rPr>
      <w:rFonts w:ascii="Times New Roman" w:eastAsia="Times New Roman" w:hAnsi="Times New Roman" w:cs="Wingdings"/>
    </w:rPr>
  </w:style>
  <w:style w:type="character" w:customStyle="1" w:styleId="ListLabel141">
    <w:name w:val="ListLabel 141"/>
    <w:rPr>
      <w:rFonts w:ascii="Times New Roman" w:eastAsia="Times New Roman" w:hAnsi="Times New Roman" w:cs="Symbol"/>
      <w:b/>
      <w:sz w:val="22"/>
    </w:rPr>
  </w:style>
  <w:style w:type="character" w:customStyle="1" w:styleId="ListLabel142">
    <w:name w:val="ListLabel 142"/>
    <w:rPr>
      <w:rFonts w:ascii="Times New Roman" w:eastAsia="Times New Roman" w:hAnsi="Times New Roman" w:cs="Courier New"/>
      <w:b/>
      <w:sz w:val="32"/>
    </w:rPr>
  </w:style>
  <w:style w:type="character" w:customStyle="1" w:styleId="ListLabel143">
    <w:name w:val="ListLabel 143"/>
    <w:rPr>
      <w:rFonts w:ascii="Times New Roman" w:eastAsia="Times New Roman" w:hAnsi="Times New Roman" w:cs="Wingdings"/>
    </w:rPr>
  </w:style>
  <w:style w:type="character" w:customStyle="1" w:styleId="ListLabel144">
    <w:name w:val="ListLabel 144"/>
    <w:rPr>
      <w:rFonts w:ascii="Times New Roman" w:eastAsia="Times New Roman" w:hAnsi="Times New Roman" w:cs="Wingdings"/>
      <w:b/>
      <w:sz w:val="24"/>
    </w:rPr>
  </w:style>
  <w:style w:type="character" w:customStyle="1" w:styleId="ListLabel145">
    <w:name w:val="ListLabel 145"/>
    <w:rPr>
      <w:rFonts w:ascii="Times New Roman" w:eastAsia="Times New Roman" w:hAnsi="Times New Roman" w:cs="Courier New"/>
      <w:b/>
      <w:sz w:val="32"/>
    </w:rPr>
  </w:style>
  <w:style w:type="character" w:customStyle="1" w:styleId="ListLabel146">
    <w:name w:val="ListLabel 146"/>
    <w:rPr>
      <w:rFonts w:ascii="Times New Roman" w:eastAsia="Times New Roman" w:hAnsi="Times New Roman" w:cs="Wingdings"/>
    </w:rPr>
  </w:style>
  <w:style w:type="character" w:customStyle="1" w:styleId="ListLabel147">
    <w:name w:val="ListLabel 147"/>
    <w:rPr>
      <w:rFonts w:ascii="Times New Roman" w:eastAsia="Times New Roman" w:hAnsi="Times New Roman" w:cs="Symbol"/>
      <w:b/>
      <w:sz w:val="22"/>
    </w:rPr>
  </w:style>
  <w:style w:type="character" w:customStyle="1" w:styleId="ListLabel148">
    <w:name w:val="ListLabel 148"/>
    <w:rPr>
      <w:rFonts w:ascii="Times New Roman" w:eastAsia="Times New Roman" w:hAnsi="Times New Roman" w:cs="Courier New"/>
      <w:b/>
      <w:sz w:val="32"/>
    </w:rPr>
  </w:style>
  <w:style w:type="character" w:customStyle="1" w:styleId="ListLabel149">
    <w:name w:val="ListLabel 149"/>
    <w:rPr>
      <w:rFonts w:ascii="Times New Roman" w:eastAsia="Times New Roman" w:hAnsi="Times New Roman" w:cs="Wingdings"/>
    </w:rPr>
  </w:style>
  <w:style w:type="character" w:customStyle="1" w:styleId="ListLabel150">
    <w:name w:val="ListLabel 150"/>
    <w:rPr>
      <w:rFonts w:ascii="Times New Roman" w:eastAsia="Times New Roman" w:hAnsi="Times New Roman" w:cs="Symbol"/>
      <w:b/>
      <w:sz w:val="22"/>
    </w:rPr>
  </w:style>
  <w:style w:type="character" w:customStyle="1" w:styleId="ListLabel151">
    <w:name w:val="ListLabel 151"/>
    <w:rPr>
      <w:rFonts w:ascii="Times New Roman" w:eastAsia="Times New Roman" w:hAnsi="Times New Roman" w:cs="Courier New"/>
      <w:b/>
      <w:sz w:val="32"/>
    </w:rPr>
  </w:style>
  <w:style w:type="character" w:customStyle="1" w:styleId="ListLabel152">
    <w:name w:val="ListLabel 152"/>
    <w:rPr>
      <w:rFonts w:ascii="Times New Roman" w:eastAsia="Times New Roman" w:hAnsi="Times New Roman" w:cs="Wingdings"/>
    </w:rPr>
  </w:style>
  <w:style w:type="character" w:customStyle="1" w:styleId="ListLabel153">
    <w:name w:val="ListLabel 153"/>
    <w:rPr>
      <w:rFonts w:ascii="Times New Roman" w:eastAsia="Times New Roman" w:hAnsi="Times New Roman" w:cs="Wingdings"/>
    </w:rPr>
  </w:style>
  <w:style w:type="character" w:customStyle="1" w:styleId="ListLabel154">
    <w:name w:val="ListLabel 154"/>
    <w:rPr>
      <w:rFonts w:ascii="Times New Roman" w:eastAsia="Times New Roman" w:hAnsi="Times New Roman" w:cs="Courier New"/>
      <w:b/>
      <w:sz w:val="32"/>
    </w:rPr>
  </w:style>
  <w:style w:type="character" w:customStyle="1" w:styleId="ListLabel155">
    <w:name w:val="ListLabel 155"/>
    <w:rPr>
      <w:rFonts w:ascii="Times New Roman" w:eastAsia="Times New Roman" w:hAnsi="Times New Roman" w:cs="Wingdings"/>
    </w:rPr>
  </w:style>
  <w:style w:type="character" w:customStyle="1" w:styleId="ListLabel156">
    <w:name w:val="ListLabel 156"/>
    <w:rPr>
      <w:rFonts w:ascii="Times New Roman" w:eastAsia="Times New Roman" w:hAnsi="Times New Roman" w:cs="Symbol"/>
      <w:b/>
      <w:sz w:val="22"/>
    </w:rPr>
  </w:style>
  <w:style w:type="character" w:customStyle="1" w:styleId="ListLabel157">
    <w:name w:val="ListLabel 157"/>
    <w:rPr>
      <w:rFonts w:ascii="Times New Roman" w:eastAsia="Times New Roman" w:hAnsi="Times New Roman" w:cs="Courier New"/>
      <w:b/>
      <w:sz w:val="32"/>
    </w:rPr>
  </w:style>
  <w:style w:type="character" w:customStyle="1" w:styleId="ListLabel158">
    <w:name w:val="ListLabel 158"/>
    <w:rPr>
      <w:rFonts w:ascii="Times New Roman" w:eastAsia="Times New Roman" w:hAnsi="Times New Roman" w:cs="Wingdings"/>
    </w:rPr>
  </w:style>
  <w:style w:type="character" w:customStyle="1" w:styleId="ListLabel159">
    <w:name w:val="ListLabel 159"/>
    <w:rPr>
      <w:rFonts w:ascii="Times New Roman" w:eastAsia="Times New Roman" w:hAnsi="Times New Roman" w:cs="Symbol"/>
      <w:b/>
      <w:sz w:val="22"/>
    </w:rPr>
  </w:style>
  <w:style w:type="character" w:customStyle="1" w:styleId="ListLabel160">
    <w:name w:val="ListLabel 160"/>
    <w:rPr>
      <w:rFonts w:ascii="Times New Roman" w:eastAsia="Times New Roman" w:hAnsi="Times New Roman" w:cs="Courier New"/>
      <w:b/>
      <w:sz w:val="32"/>
    </w:rPr>
  </w:style>
  <w:style w:type="character" w:customStyle="1" w:styleId="ListLabel161">
    <w:name w:val="ListLabel 161"/>
    <w:rPr>
      <w:rFonts w:ascii="Times New Roman" w:eastAsia="Times New Roman" w:hAnsi="Times New Roman" w:cs="Wingdings"/>
    </w:rPr>
  </w:style>
  <w:style w:type="character" w:customStyle="1" w:styleId="ListLabel162">
    <w:name w:val="ListLabel 162"/>
    <w:rPr>
      <w:rFonts w:ascii="Times New Roman" w:eastAsia="Times New Roman" w:hAnsi="Times New Roman" w:cs="Wingdings"/>
      <w:b w:val="0"/>
      <w:color w:val="000000"/>
      <w:sz w:val="22"/>
      <w:szCs w:val="20"/>
      <w:shd w:val="clear" w:color="auto" w:fill="FFFFFF"/>
    </w:rPr>
  </w:style>
  <w:style w:type="character" w:customStyle="1" w:styleId="ListLabel163">
    <w:name w:val="ListLabel 163"/>
    <w:rPr>
      <w:rFonts w:ascii="Times New Roman" w:eastAsia="Times New Roman" w:hAnsi="Times New Roman" w:cs="Wingdings"/>
      <w:color w:val="000000"/>
      <w:sz w:val="20"/>
      <w:szCs w:val="20"/>
    </w:rPr>
  </w:style>
  <w:style w:type="character" w:customStyle="1" w:styleId="ListLabel164">
    <w:name w:val="ListLabel 164"/>
    <w:rPr>
      <w:rFonts w:ascii="Times New Roman" w:eastAsia="Times New Roman" w:hAnsi="Times New Roman" w:cs="Symbol"/>
    </w:rPr>
  </w:style>
  <w:style w:type="character" w:customStyle="1" w:styleId="ListLabel165">
    <w:name w:val="ListLabel 165"/>
    <w:rPr>
      <w:rFonts w:ascii="Times New Roman" w:eastAsia="Times New Roman" w:hAnsi="Times New Roman" w:cs="Symbol"/>
      <w:b/>
      <w:sz w:val="22"/>
    </w:rPr>
  </w:style>
  <w:style w:type="character" w:customStyle="1" w:styleId="ListLabel166">
    <w:name w:val="ListLabel 166"/>
    <w:rPr>
      <w:rFonts w:ascii="Times New Roman" w:eastAsia="Times New Roman" w:hAnsi="Times New Roman" w:cs="Courier New"/>
      <w:b/>
      <w:sz w:val="32"/>
    </w:rPr>
  </w:style>
  <w:style w:type="character" w:customStyle="1" w:styleId="ListLabel167">
    <w:name w:val="ListLabel 167"/>
    <w:rPr>
      <w:rFonts w:ascii="Times New Roman" w:eastAsia="Times New Roman" w:hAnsi="Times New Roman" w:cs="Wingdings"/>
    </w:rPr>
  </w:style>
  <w:style w:type="character" w:customStyle="1" w:styleId="ListLabel168">
    <w:name w:val="ListLabel 168"/>
    <w:rPr>
      <w:rFonts w:ascii="Times New Roman" w:eastAsia="Times New Roman" w:hAnsi="Times New Roman" w:cs="Wingdings"/>
      <w:b/>
      <w:sz w:val="24"/>
    </w:rPr>
  </w:style>
  <w:style w:type="character" w:customStyle="1" w:styleId="ListLabel169">
    <w:name w:val="ListLabel 169"/>
    <w:rPr>
      <w:rFonts w:ascii="Times New Roman" w:eastAsia="Times New Roman" w:hAnsi="Times New Roman" w:cs="Courier New"/>
    </w:rPr>
  </w:style>
  <w:style w:type="character" w:customStyle="1" w:styleId="Bullets">
    <w:name w:val="Bullets"/>
    <w:rPr>
      <w:rFonts w:ascii="OpenSymbol" w:eastAsia="OpenSymbol" w:hAnsi="OpenSymbol" w:cs="OpenSymbol"/>
      <w:sz w:val="24"/>
      <w:szCs w:val="24"/>
    </w:rPr>
  </w:style>
  <w:style w:type="paragraph" w:customStyle="1" w:styleId="Heading">
    <w:name w:val="Heading"/>
    <w:basedOn w:val="Normal"/>
    <w:next w:val="BodyTex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20"/>
    </w:pPr>
    <w:rPr>
      <w:rFonts w:ascii="Times New Roman" w:eastAsia="Times New Roman" w:hAnsi="Times New Roman" w:cs="Times New Roman"/>
    </w:rPr>
  </w:style>
  <w:style w:type="paragraph" w:styleId="List">
    <w:name w:val="List"/>
    <w:basedOn w:val="TextBody"/>
    <w:rPr>
      <w:rFonts w:cs="Mangal"/>
    </w:rPr>
  </w:style>
  <w:style w:type="paragraph" w:styleId="Caption">
    <w:name w:val="caption"/>
    <w:basedOn w:val="Normal"/>
    <w:qFormat/>
    <w:pPr>
      <w:suppressLineNumbers/>
      <w:spacing w:before="120" w:after="120"/>
    </w:pPr>
    <w:rPr>
      <w:rFonts w:ascii="Times New Roman" w:eastAsia="Times New Roman" w:hAnsi="Times New Roman" w:cs="Mangal"/>
      <w:i/>
      <w:iCs/>
    </w:rPr>
  </w:style>
  <w:style w:type="paragraph" w:customStyle="1" w:styleId="Index">
    <w:name w:val="Index"/>
    <w:basedOn w:val="Normal"/>
    <w:pPr>
      <w:suppressLineNumbers/>
    </w:pPr>
    <w:rPr>
      <w:rFonts w:ascii="Times New Roman" w:eastAsia="Times New Roman" w:hAnsi="Times New Roman" w:cs="Mangal"/>
    </w:rPr>
  </w:style>
  <w:style w:type="paragraph" w:customStyle="1" w:styleId="TextBody">
    <w:name w:val="Text Body"/>
    <w:basedOn w:val="Normal"/>
    <w:pPr>
      <w:spacing w:after="140" w:line="288" w:lineRule="auto"/>
    </w:pPr>
    <w:rPr>
      <w:rFonts w:ascii="Times New Roman" w:eastAsia="Times New Roman" w:hAnsi="Times New Roman" w:cs="Times New Roman"/>
    </w:rPr>
  </w:style>
  <w:style w:type="paragraph" w:customStyle="1" w:styleId="Caption1">
    <w:name w:val="Caption1"/>
    <w:basedOn w:val="Normal"/>
    <w:pPr>
      <w:suppressLineNumbers/>
      <w:spacing w:before="120" w:after="120"/>
    </w:pPr>
    <w:rPr>
      <w:rFonts w:ascii="Times New Roman" w:eastAsia="Times New Roman" w:hAnsi="Times New Roman" w:cs="Times New Roman"/>
      <w:i/>
      <w:iCs/>
    </w:rPr>
  </w:style>
  <w:style w:type="paragraph" w:customStyle="1" w:styleId="Quotations">
    <w:name w:val="Quotations"/>
    <w:basedOn w:val="Normal"/>
    <w:pPr>
      <w:spacing w:after="283"/>
      <w:ind w:left="567" w:right="567"/>
    </w:pPr>
    <w:rPr>
      <w:rFonts w:ascii="Times New Roman" w:eastAsia="Times New Roman" w:hAnsi="Times New Roman" w:cs="Times New Roman"/>
    </w:rPr>
  </w:style>
  <w:style w:type="paragraph" w:styleId="Title">
    <w:name w:val="Title"/>
    <w:basedOn w:val="Heading"/>
    <w:next w:val="Subtitle"/>
    <w:qFormat/>
    <w:pPr>
      <w:jc w:val="center"/>
    </w:pPr>
    <w:rPr>
      <w:rFonts w:ascii="Times New Roman" w:eastAsia="Times New Roman" w:hAnsi="Times New Roman" w:cs="Times New Roman"/>
      <w:b/>
      <w:bCs/>
      <w:sz w:val="56"/>
      <w:szCs w:val="56"/>
    </w:rPr>
  </w:style>
  <w:style w:type="paragraph" w:styleId="Subtitle">
    <w:name w:val="Subtitle"/>
    <w:basedOn w:val="Heading"/>
    <w:next w:val="BodyText"/>
    <w:qFormat/>
    <w:pPr>
      <w:spacing w:before="60"/>
      <w:jc w:val="center"/>
    </w:pPr>
    <w:rPr>
      <w:rFonts w:ascii="Times New Roman" w:eastAsia="Times New Roman" w:hAnsi="Times New Roman" w:cs="Times New Roman"/>
      <w:i/>
      <w:iCs/>
      <w:sz w:val="36"/>
      <w:szCs w:val="36"/>
    </w:rPr>
  </w:style>
  <w:style w:type="paragraph" w:styleId="ListParagraph">
    <w:name w:val="List Paragraph"/>
    <w:basedOn w:val="Normal"/>
    <w:qFormat/>
    <w:pPr>
      <w:ind w:left="720" w:hanging="357"/>
    </w:pPr>
    <w:rPr>
      <w:rFonts w:ascii="Times New Roman" w:eastAsia="Times New Roman" w:hAnsi="Times New Roman" w:cs="Times New Roman"/>
    </w:rPr>
  </w:style>
  <w:style w:type="paragraph" w:styleId="NoSpacing">
    <w:name w:val="No Spacing"/>
    <w:qFormat/>
    <w:pPr>
      <w:suppressAutoHyphens/>
      <w:ind w:left="357" w:hanging="357"/>
    </w:pPr>
    <w:rPr>
      <w:rFonts w:ascii="Calibri" w:eastAsia="Calibri" w:hAnsi="Calibri" w:cs="Calibri"/>
      <w:color w:val="00000A"/>
      <w:sz w:val="22"/>
      <w:szCs w:val="22"/>
      <w:lang w:val="en-US" w:eastAsia="ar-SA"/>
    </w:rPr>
  </w:style>
  <w:style w:type="paragraph" w:styleId="NormalWeb">
    <w:name w:val="Normal (Web)"/>
    <w:basedOn w:val="Normal"/>
    <w:uiPriority w:val="99"/>
    <w:pPr>
      <w:spacing w:before="280" w:after="280"/>
    </w:pPr>
    <w:rPr>
      <w:rFonts w:ascii="Times New Roman" w:eastAsia="Times New Roman" w:hAnsi="Times New Roman" w:cs="Times New Roman"/>
    </w:rPr>
  </w:style>
  <w:style w:type="paragraph" w:customStyle="1" w:styleId="FrameContents">
    <w:name w:val="Frame Contents"/>
    <w:basedOn w:val="Normal"/>
    <w:rPr>
      <w:rFonts w:ascii="Times New Roman" w:eastAsia="Times New Roman" w:hAnsi="Times New Roman" w:cs="Times New Roman"/>
    </w:rPr>
  </w:style>
  <w:style w:type="paragraph" w:customStyle="1" w:styleId="TableContents">
    <w:name w:val="Table Contents"/>
    <w:basedOn w:val="Normal"/>
    <w:pPr>
      <w:suppressLineNumbers/>
    </w:pPr>
    <w:rPr>
      <w:rFonts w:ascii="Times New Roman" w:eastAsia="Times New Roman" w:hAnsi="Times New Roman" w:cs="Times New Roman"/>
    </w:rPr>
  </w:style>
  <w:style w:type="paragraph" w:styleId="FootnoteText">
    <w:name w:val="footnote text"/>
    <w:basedOn w:val="Normal"/>
    <w:pPr>
      <w:suppressLineNumbers/>
      <w:ind w:left="283" w:hanging="283"/>
    </w:pPr>
    <w:rPr>
      <w:rFonts w:ascii="Times New Roman" w:eastAsia="Times New Roman" w:hAnsi="Times New Roman" w:cs="Times New Roman"/>
      <w:sz w:val="20"/>
      <w:szCs w:val="20"/>
    </w:rPr>
  </w:style>
  <w:style w:type="paragraph" w:styleId="Header">
    <w:name w:val="header"/>
    <w:basedOn w:val="Normal"/>
    <w:pPr>
      <w:tabs>
        <w:tab w:val="center" w:pos="4320"/>
        <w:tab w:val="right" w:pos="8640"/>
      </w:tabs>
    </w:pPr>
    <w:rPr>
      <w:rFonts w:ascii="Times New Roman" w:eastAsia="Times New Roman" w:hAnsi="Times New Roman" w:cs="Times New Roman"/>
    </w:rPr>
  </w:style>
  <w:style w:type="paragraph" w:customStyle="1" w:styleId="TableHeading">
    <w:name w:val="Table Heading"/>
    <w:basedOn w:val="TableContents"/>
    <w:pPr>
      <w:jc w:val="center"/>
    </w:pPr>
    <w:rPr>
      <w:b/>
      <w:bCs/>
    </w:rPr>
  </w:style>
  <w:style w:type="paragraph" w:styleId="Footer">
    <w:name w:val="footer"/>
    <w:basedOn w:val="Normal"/>
    <w:link w:val="FooterChar"/>
    <w:uiPriority w:val="99"/>
    <w:unhideWhenUsed/>
    <w:rsid w:val="00F30FD7"/>
    <w:pPr>
      <w:tabs>
        <w:tab w:val="center" w:pos="4680"/>
        <w:tab w:val="right" w:pos="9360"/>
      </w:tabs>
    </w:pPr>
    <w:rPr>
      <w:rFonts w:cs="Mangal"/>
      <w:szCs w:val="21"/>
      <w:lang w:val="x-none"/>
    </w:rPr>
  </w:style>
  <w:style w:type="character" w:customStyle="1" w:styleId="FooterChar">
    <w:name w:val="Footer Char"/>
    <w:link w:val="Footer"/>
    <w:uiPriority w:val="99"/>
    <w:rsid w:val="00F30FD7"/>
    <w:rPr>
      <w:rFonts w:ascii="Liberation Serif" w:eastAsia="Droid Sans Fallback" w:hAnsi="Liberation Serif" w:cs="Mangal"/>
      <w:color w:val="00000A"/>
      <w:sz w:val="24"/>
      <w:szCs w:val="21"/>
      <w:lang w:eastAsia="hi-IN" w:bidi="hi-IN"/>
    </w:rPr>
  </w:style>
  <w:style w:type="character" w:customStyle="1" w:styleId="firstname">
    <w:name w:val="firstname"/>
    <w:rsid w:val="00F30FD7"/>
  </w:style>
  <w:style w:type="character" w:customStyle="1" w:styleId="lastname">
    <w:name w:val="lastname"/>
    <w:rsid w:val="00F30FD7"/>
  </w:style>
  <w:style w:type="character" w:customStyle="1" w:styleId="Heading4Char">
    <w:name w:val="Heading 4 Char"/>
    <w:link w:val="Heading4"/>
    <w:uiPriority w:val="9"/>
    <w:rsid w:val="00F30FD7"/>
    <w:rPr>
      <w:rFonts w:ascii="Calibri" w:eastAsia="Times New Roman" w:hAnsi="Calibri" w:cs="Mangal"/>
      <w:b/>
      <w:bCs/>
      <w:color w:val="00000A"/>
      <w:sz w:val="28"/>
      <w:szCs w:val="25"/>
      <w:lang w:eastAsia="hi-IN" w:bidi="hi-IN"/>
    </w:rPr>
  </w:style>
  <w:style w:type="table" w:styleId="TableGrid">
    <w:name w:val="Table Grid"/>
    <w:basedOn w:val="TableNormal"/>
    <w:uiPriority w:val="39"/>
    <w:rsid w:val="00F30F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
    <w:name w:val="txt"/>
    <w:rsid w:val="00F30FD7"/>
  </w:style>
  <w:style w:type="character" w:styleId="UnresolvedMention">
    <w:name w:val="Unresolved Mention"/>
    <w:basedOn w:val="DefaultParagraphFont"/>
    <w:uiPriority w:val="99"/>
    <w:semiHidden/>
    <w:unhideWhenUsed/>
    <w:rsid w:val="00A16F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02934">
      <w:bodyDiv w:val="1"/>
      <w:marLeft w:val="0"/>
      <w:marRight w:val="0"/>
      <w:marTop w:val="0"/>
      <w:marBottom w:val="0"/>
      <w:divBdr>
        <w:top w:val="none" w:sz="0" w:space="0" w:color="auto"/>
        <w:left w:val="none" w:sz="0" w:space="0" w:color="auto"/>
        <w:bottom w:val="none" w:sz="0" w:space="0" w:color="auto"/>
        <w:right w:val="none" w:sz="0" w:space="0" w:color="auto"/>
      </w:divBdr>
    </w:div>
    <w:div w:id="496195561">
      <w:bodyDiv w:val="1"/>
      <w:marLeft w:val="0"/>
      <w:marRight w:val="0"/>
      <w:marTop w:val="0"/>
      <w:marBottom w:val="0"/>
      <w:divBdr>
        <w:top w:val="none" w:sz="0" w:space="0" w:color="auto"/>
        <w:left w:val="none" w:sz="0" w:space="0" w:color="auto"/>
        <w:bottom w:val="none" w:sz="0" w:space="0" w:color="auto"/>
        <w:right w:val="none" w:sz="0" w:space="0" w:color="auto"/>
      </w:divBdr>
      <w:divsChild>
        <w:div w:id="98375045">
          <w:marLeft w:val="0"/>
          <w:marRight w:val="0"/>
          <w:marTop w:val="0"/>
          <w:marBottom w:val="0"/>
          <w:divBdr>
            <w:top w:val="none" w:sz="0" w:space="0" w:color="auto"/>
            <w:left w:val="none" w:sz="0" w:space="0" w:color="auto"/>
            <w:bottom w:val="none" w:sz="0" w:space="0" w:color="auto"/>
            <w:right w:val="none" w:sz="0" w:space="0" w:color="auto"/>
          </w:divBdr>
          <w:divsChild>
            <w:div w:id="459299843">
              <w:marLeft w:val="0"/>
              <w:marRight w:val="0"/>
              <w:marTop w:val="0"/>
              <w:marBottom w:val="0"/>
              <w:divBdr>
                <w:top w:val="none" w:sz="0" w:space="0" w:color="auto"/>
                <w:left w:val="none" w:sz="0" w:space="0" w:color="auto"/>
                <w:bottom w:val="none" w:sz="0" w:space="0" w:color="auto"/>
                <w:right w:val="none" w:sz="0" w:space="0" w:color="auto"/>
              </w:divBdr>
            </w:div>
          </w:divsChild>
        </w:div>
        <w:div w:id="711619031">
          <w:marLeft w:val="0"/>
          <w:marRight w:val="0"/>
          <w:marTop w:val="0"/>
          <w:marBottom w:val="0"/>
          <w:divBdr>
            <w:top w:val="none" w:sz="0" w:space="0" w:color="auto"/>
            <w:left w:val="none" w:sz="0" w:space="0" w:color="auto"/>
            <w:bottom w:val="none" w:sz="0" w:space="0" w:color="auto"/>
            <w:right w:val="none" w:sz="0" w:space="0" w:color="auto"/>
          </w:divBdr>
          <w:divsChild>
            <w:div w:id="1622034705">
              <w:marLeft w:val="0"/>
              <w:marRight w:val="0"/>
              <w:marTop w:val="0"/>
              <w:marBottom w:val="0"/>
              <w:divBdr>
                <w:top w:val="none" w:sz="0" w:space="0" w:color="auto"/>
                <w:left w:val="none" w:sz="0" w:space="0" w:color="auto"/>
                <w:bottom w:val="none" w:sz="0" w:space="0" w:color="auto"/>
                <w:right w:val="none" w:sz="0" w:space="0" w:color="auto"/>
              </w:divBdr>
            </w:div>
          </w:divsChild>
        </w:div>
        <w:div w:id="878858360">
          <w:marLeft w:val="0"/>
          <w:marRight w:val="0"/>
          <w:marTop w:val="0"/>
          <w:marBottom w:val="0"/>
          <w:divBdr>
            <w:top w:val="none" w:sz="0" w:space="0" w:color="auto"/>
            <w:left w:val="none" w:sz="0" w:space="0" w:color="auto"/>
            <w:bottom w:val="none" w:sz="0" w:space="0" w:color="auto"/>
            <w:right w:val="none" w:sz="0" w:space="0" w:color="auto"/>
          </w:divBdr>
          <w:divsChild>
            <w:div w:id="1991246516">
              <w:marLeft w:val="0"/>
              <w:marRight w:val="0"/>
              <w:marTop w:val="0"/>
              <w:marBottom w:val="0"/>
              <w:divBdr>
                <w:top w:val="none" w:sz="0" w:space="0" w:color="auto"/>
                <w:left w:val="none" w:sz="0" w:space="0" w:color="auto"/>
                <w:bottom w:val="none" w:sz="0" w:space="0" w:color="auto"/>
                <w:right w:val="none" w:sz="0" w:space="0" w:color="auto"/>
              </w:divBdr>
            </w:div>
          </w:divsChild>
        </w:div>
        <w:div w:id="977801988">
          <w:marLeft w:val="0"/>
          <w:marRight w:val="0"/>
          <w:marTop w:val="0"/>
          <w:marBottom w:val="0"/>
          <w:divBdr>
            <w:top w:val="none" w:sz="0" w:space="0" w:color="auto"/>
            <w:left w:val="none" w:sz="0" w:space="0" w:color="auto"/>
            <w:bottom w:val="none" w:sz="0" w:space="0" w:color="auto"/>
            <w:right w:val="none" w:sz="0" w:space="0" w:color="auto"/>
          </w:divBdr>
          <w:divsChild>
            <w:div w:id="7254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78513">
      <w:bodyDiv w:val="1"/>
      <w:marLeft w:val="0"/>
      <w:marRight w:val="0"/>
      <w:marTop w:val="0"/>
      <w:marBottom w:val="0"/>
      <w:divBdr>
        <w:top w:val="none" w:sz="0" w:space="0" w:color="auto"/>
        <w:left w:val="none" w:sz="0" w:space="0" w:color="auto"/>
        <w:bottom w:val="none" w:sz="0" w:space="0" w:color="auto"/>
        <w:right w:val="none" w:sz="0" w:space="0" w:color="auto"/>
      </w:divBdr>
    </w:div>
    <w:div w:id="1213931798">
      <w:bodyDiv w:val="1"/>
      <w:marLeft w:val="0"/>
      <w:marRight w:val="0"/>
      <w:marTop w:val="0"/>
      <w:marBottom w:val="0"/>
      <w:divBdr>
        <w:top w:val="none" w:sz="0" w:space="0" w:color="auto"/>
        <w:left w:val="none" w:sz="0" w:space="0" w:color="auto"/>
        <w:bottom w:val="none" w:sz="0" w:space="0" w:color="auto"/>
        <w:right w:val="none" w:sz="0" w:space="0" w:color="auto"/>
      </w:divBdr>
    </w:div>
    <w:div w:id="1474249561">
      <w:bodyDiv w:val="1"/>
      <w:marLeft w:val="0"/>
      <w:marRight w:val="0"/>
      <w:marTop w:val="0"/>
      <w:marBottom w:val="0"/>
      <w:divBdr>
        <w:top w:val="none" w:sz="0" w:space="0" w:color="auto"/>
        <w:left w:val="none" w:sz="0" w:space="0" w:color="auto"/>
        <w:bottom w:val="none" w:sz="0" w:space="0" w:color="auto"/>
        <w:right w:val="none" w:sz="0" w:space="0" w:color="auto"/>
      </w:divBdr>
      <w:divsChild>
        <w:div w:id="197280860">
          <w:marLeft w:val="0"/>
          <w:marRight w:val="0"/>
          <w:marTop w:val="0"/>
          <w:marBottom w:val="0"/>
          <w:divBdr>
            <w:top w:val="none" w:sz="0" w:space="0" w:color="auto"/>
            <w:left w:val="none" w:sz="0" w:space="0" w:color="auto"/>
            <w:bottom w:val="none" w:sz="0" w:space="0" w:color="auto"/>
            <w:right w:val="none" w:sz="0" w:space="0" w:color="auto"/>
          </w:divBdr>
          <w:divsChild>
            <w:div w:id="669599626">
              <w:marLeft w:val="0"/>
              <w:marRight w:val="0"/>
              <w:marTop w:val="0"/>
              <w:marBottom w:val="0"/>
              <w:divBdr>
                <w:top w:val="none" w:sz="0" w:space="0" w:color="auto"/>
                <w:left w:val="none" w:sz="0" w:space="0" w:color="auto"/>
                <w:bottom w:val="none" w:sz="0" w:space="0" w:color="auto"/>
                <w:right w:val="none" w:sz="0" w:space="0" w:color="auto"/>
              </w:divBdr>
            </w:div>
          </w:divsChild>
        </w:div>
        <w:div w:id="771827429">
          <w:marLeft w:val="0"/>
          <w:marRight w:val="0"/>
          <w:marTop w:val="0"/>
          <w:marBottom w:val="0"/>
          <w:divBdr>
            <w:top w:val="none" w:sz="0" w:space="0" w:color="auto"/>
            <w:left w:val="none" w:sz="0" w:space="0" w:color="auto"/>
            <w:bottom w:val="none" w:sz="0" w:space="0" w:color="auto"/>
            <w:right w:val="none" w:sz="0" w:space="0" w:color="auto"/>
          </w:divBdr>
          <w:divsChild>
            <w:div w:id="1367288079">
              <w:marLeft w:val="0"/>
              <w:marRight w:val="0"/>
              <w:marTop w:val="0"/>
              <w:marBottom w:val="0"/>
              <w:divBdr>
                <w:top w:val="none" w:sz="0" w:space="0" w:color="auto"/>
                <w:left w:val="none" w:sz="0" w:space="0" w:color="auto"/>
                <w:bottom w:val="none" w:sz="0" w:space="0" w:color="auto"/>
                <w:right w:val="none" w:sz="0" w:space="0" w:color="auto"/>
              </w:divBdr>
            </w:div>
          </w:divsChild>
        </w:div>
        <w:div w:id="1112088876">
          <w:marLeft w:val="0"/>
          <w:marRight w:val="0"/>
          <w:marTop w:val="0"/>
          <w:marBottom w:val="0"/>
          <w:divBdr>
            <w:top w:val="none" w:sz="0" w:space="0" w:color="auto"/>
            <w:left w:val="none" w:sz="0" w:space="0" w:color="auto"/>
            <w:bottom w:val="none" w:sz="0" w:space="0" w:color="auto"/>
            <w:right w:val="none" w:sz="0" w:space="0" w:color="auto"/>
          </w:divBdr>
          <w:divsChild>
            <w:div w:id="1031611796">
              <w:marLeft w:val="0"/>
              <w:marRight w:val="0"/>
              <w:marTop w:val="0"/>
              <w:marBottom w:val="0"/>
              <w:divBdr>
                <w:top w:val="none" w:sz="0" w:space="0" w:color="auto"/>
                <w:left w:val="none" w:sz="0" w:space="0" w:color="auto"/>
                <w:bottom w:val="none" w:sz="0" w:space="0" w:color="auto"/>
                <w:right w:val="none" w:sz="0" w:space="0" w:color="auto"/>
              </w:divBdr>
            </w:div>
          </w:divsChild>
        </w:div>
        <w:div w:id="1868174263">
          <w:marLeft w:val="0"/>
          <w:marRight w:val="0"/>
          <w:marTop w:val="0"/>
          <w:marBottom w:val="0"/>
          <w:divBdr>
            <w:top w:val="none" w:sz="0" w:space="0" w:color="auto"/>
            <w:left w:val="none" w:sz="0" w:space="0" w:color="auto"/>
            <w:bottom w:val="none" w:sz="0" w:space="0" w:color="auto"/>
            <w:right w:val="none" w:sz="0" w:space="0" w:color="auto"/>
          </w:divBdr>
          <w:divsChild>
            <w:div w:id="65996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6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jitmahakuda.dev@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IT\Documents\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EDBC6-03C6-4808-B97F-AD6324A3E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Normal.wpt</Template>
  <TotalTime>139</TotalTime>
  <Pages>2</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Dell Inc</Company>
  <LinksUpToDate>false</LinksUpToDate>
  <CharactersWithSpaces>4148</CharactersWithSpaces>
  <SharedDoc>false</SharedDoc>
  <HLinks>
    <vt:vector size="6" baseType="variant">
      <vt:variant>
        <vt:i4>6619209</vt:i4>
      </vt:variant>
      <vt:variant>
        <vt:i4>0</vt:i4>
      </vt:variant>
      <vt:variant>
        <vt:i4>0</vt:i4>
      </vt:variant>
      <vt:variant>
        <vt:i4>5</vt:i4>
      </vt:variant>
      <vt:variant>
        <vt:lpwstr>mailto:ajitmahakuda@gmail.com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pradhan</dc:creator>
  <cp:keywords>No Restrictions</cp:keywords>
  <cp:lastModifiedBy>Ajit Mahakud</cp:lastModifiedBy>
  <cp:revision>33</cp:revision>
  <cp:lastPrinted>1899-12-31T18:30:00Z</cp:lastPrinted>
  <dcterms:created xsi:type="dcterms:W3CDTF">2022-11-16T09:23:00Z</dcterms:created>
  <dcterms:modified xsi:type="dcterms:W3CDTF">2023-06-06T16:31:00Z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TitusGUID">
    <vt:lpwstr>1d012e39-7de9-4202-9906-15b169346dc1</vt:lpwstr>
  </property>
  <property fmtid="{D5CDD505-2E9C-101B-9397-08002B2CF9AE}" pid="9" name="Document Creator">
    <vt:lpwstr/>
  </property>
  <property fmtid="{D5CDD505-2E9C-101B-9397-08002B2CF9AE}" pid="10" name="Document Editor">
    <vt:lpwstr/>
  </property>
  <property fmtid="{D5CDD505-2E9C-101B-9397-08002B2CF9AE}" pid="11" name="Classification">
    <vt:lpwstr>No Restrictions</vt:lpwstr>
  </property>
  <property fmtid="{D5CDD505-2E9C-101B-9397-08002B2CF9AE}" pid="12" name="Sublabels">
    <vt:lpwstr/>
  </property>
</Properties>
</file>