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1D41" w14:textId="77777777" w:rsidR="00114B46" w:rsidRPr="004F4E67" w:rsidRDefault="00114B46" w:rsidP="00114B46">
      <w:pPr>
        <w:tabs>
          <w:tab w:val="left" w:pos="9075"/>
        </w:tabs>
        <w:spacing w:line="360" w:lineRule="auto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b/>
          <w:sz w:val="36"/>
          <w:szCs w:val="48"/>
          <w:lang w:eastAsia="zh-CN"/>
        </w:rPr>
        <w:t>AYUSH PARIDA</w:t>
      </w:r>
    </w:p>
    <w:p w14:paraId="504320D4" w14:textId="22916578" w:rsidR="00114B46" w:rsidRPr="004F4E67" w:rsidRDefault="00721455" w:rsidP="00114B46">
      <w:pPr>
        <w:tabs>
          <w:tab w:val="left" w:pos="9075"/>
        </w:tabs>
        <w:rPr>
          <w:rFonts w:ascii="Verdana" w:hAnsi="Verdana"/>
          <w:sz w:val="20"/>
        </w:rPr>
      </w:pPr>
      <w:r>
        <w:rPr>
          <w:rFonts w:ascii="Verdana" w:hAnsi="Verdana"/>
          <w:sz w:val="18"/>
        </w:rPr>
        <w:t xml:space="preserve">Divine compassion ,near sum hospital, </w:t>
      </w:r>
      <w:proofErr w:type="spellStart"/>
      <w:r>
        <w:rPr>
          <w:rFonts w:ascii="Verdana" w:hAnsi="Verdana"/>
          <w:sz w:val="18"/>
        </w:rPr>
        <w:t>shampur</w:t>
      </w:r>
      <w:proofErr w:type="spellEnd"/>
      <w:r w:rsidR="00114B46" w:rsidRPr="004F4E67">
        <w:rPr>
          <w:rFonts w:ascii="Verdana" w:hAnsi="Verdana"/>
          <w:sz w:val="18"/>
        </w:rPr>
        <w:t xml:space="preserve"> (+91)</w:t>
      </w:r>
      <w:r w:rsidR="00114B46">
        <w:rPr>
          <w:rFonts w:ascii="Verdana" w:hAnsi="Verdana"/>
          <w:sz w:val="18"/>
        </w:rPr>
        <w:t>6371659189 • shparida619</w:t>
      </w:r>
      <w:r w:rsidR="00114B46" w:rsidRPr="004F4E67">
        <w:rPr>
          <w:rFonts w:ascii="Verdana" w:hAnsi="Verdana"/>
          <w:sz w:val="18"/>
        </w:rPr>
        <w:t xml:space="preserve">@gmail.com • </w:t>
      </w:r>
      <w:r w:rsidR="0022398E">
        <w:rPr>
          <w:rFonts w:ascii="Verdana" w:hAnsi="Verdana"/>
          <w:sz w:val="18"/>
        </w:rPr>
        <w:t>linkedin.com/in/Ayush-Parida</w:t>
      </w:r>
    </w:p>
    <w:p w14:paraId="3A4F332B" w14:textId="77777777" w:rsidR="00114B46" w:rsidRPr="00F2598A" w:rsidRDefault="00114B46" w:rsidP="00114B46">
      <w:pPr>
        <w:shd w:val="clear" w:color="auto" w:fill="BFBFBF"/>
        <w:spacing w:before="240" w:after="240"/>
        <w:rPr>
          <w:rFonts w:ascii="Consolas" w:hAnsi="Consolas" w:cs="Courier New"/>
        </w:rPr>
      </w:pPr>
      <w:r w:rsidRPr="00F2598A">
        <w:rPr>
          <w:rFonts w:ascii="Consolas" w:hAnsi="Consolas" w:cs="Courier New"/>
          <w:b/>
          <w:szCs w:val="22"/>
        </w:rPr>
        <w:t>CAREER VISION</w:t>
      </w:r>
    </w:p>
    <w:p w14:paraId="0B6ABD69" w14:textId="77777777" w:rsidR="00114B46" w:rsidRPr="00F2598A" w:rsidRDefault="00114B46" w:rsidP="00114B46">
      <w:pPr>
        <w:spacing w:line="276" w:lineRule="auto"/>
        <w:ind w:left="144" w:right="57"/>
        <w:jc w:val="both"/>
        <w:rPr>
          <w:rFonts w:ascii="Verdana" w:hAnsi="Verdana"/>
          <w:sz w:val="18"/>
        </w:rPr>
      </w:pPr>
      <w:r w:rsidRPr="00F2598A">
        <w:rPr>
          <w:rFonts w:ascii="Verdana" w:eastAsia="MS Mincho" w:hAnsi="Verdana"/>
          <w:sz w:val="18"/>
        </w:rPr>
        <w:t>Seeking position to utilize my skills and abilities in the information technology industry that offer professional growth while being resourceful, innovative and flexible.</w:t>
      </w:r>
      <w:r w:rsidRPr="00F2598A">
        <w:rPr>
          <w:rFonts w:ascii="Verdana" w:hAnsi="Verdana"/>
          <w:sz w:val="18"/>
        </w:rPr>
        <w:t xml:space="preserve"> Entry level position in Software Design/Development.</w:t>
      </w:r>
    </w:p>
    <w:p w14:paraId="18F10EE2" w14:textId="7A92E4EC" w:rsidR="00114B46" w:rsidRPr="00F2598A" w:rsidRDefault="00114B46" w:rsidP="00114B46">
      <w:pPr>
        <w:shd w:val="clear" w:color="auto" w:fill="D9D9D9"/>
        <w:spacing w:before="240" w:after="240"/>
        <w:ind w:right="-144"/>
        <w:rPr>
          <w:rFonts w:ascii="Consolas" w:hAnsi="Consolas"/>
        </w:rPr>
      </w:pPr>
      <w:r w:rsidRPr="00F2598A">
        <w:rPr>
          <w:rFonts w:ascii="Consolas" w:hAnsi="Consolas"/>
          <w:b/>
        </w:rPr>
        <w:t xml:space="preserve">PROJECTS                                                                                                                                                          </w:t>
      </w:r>
    </w:p>
    <w:p w14:paraId="60B76BC2" w14:textId="4119437F" w:rsidR="00E50EB7" w:rsidRPr="008474B6" w:rsidRDefault="00E50EB7" w:rsidP="00DA65C7">
      <w:pPr>
        <w:spacing w:after="240" w:line="276" w:lineRule="auto"/>
        <w:ind w:left="72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Freelance Projects :-</w:t>
      </w:r>
    </w:p>
    <w:p w14:paraId="0B32A062" w14:textId="30F69D64" w:rsidR="008474B6" w:rsidRDefault="008474B6" w:rsidP="008474B6">
      <w:pPr>
        <w:spacing w:after="240" w:line="276" w:lineRule="auto"/>
        <w:ind w:left="720"/>
        <w:jc w:val="both"/>
        <w:rPr>
          <w:rFonts w:ascii="Verdana" w:hAnsi="Verdana"/>
          <w:b/>
          <w:sz w:val="18"/>
          <w:szCs w:val="18"/>
        </w:rPr>
      </w:pPr>
      <w:proofErr w:type="spellStart"/>
      <w:r>
        <w:rPr>
          <w:rFonts w:ascii="Verdana" w:hAnsi="Verdana"/>
          <w:b/>
          <w:sz w:val="18"/>
          <w:szCs w:val="18"/>
        </w:rPr>
        <w:t>Kanchan</w:t>
      </w:r>
      <w:proofErr w:type="spellEnd"/>
      <w:r>
        <w:rPr>
          <w:rFonts w:ascii="Verdana" w:hAnsi="Verdana"/>
          <w:b/>
          <w:sz w:val="18"/>
          <w:szCs w:val="18"/>
        </w:rPr>
        <w:t xml:space="preserve"> TV Website: Designed and developed the official website </w:t>
      </w:r>
      <w:hyperlink r:id="rId8" w:history="1">
        <w:r w:rsidRPr="009B26CF">
          <w:rPr>
            <w:rStyle w:val="Hyperlink"/>
            <w:rFonts w:ascii="Verdana" w:hAnsi="Verdana"/>
            <w:b/>
            <w:sz w:val="18"/>
            <w:szCs w:val="18"/>
          </w:rPr>
          <w:t>www.kanchantv.com</w:t>
        </w:r>
      </w:hyperlink>
      <w:r>
        <w:rPr>
          <w:rFonts w:ascii="Verdana" w:hAnsi="Verdana"/>
          <w:b/>
          <w:sz w:val="18"/>
          <w:szCs w:val="18"/>
        </w:rPr>
        <w:t xml:space="preserve"> using WordPress and XAMPP, ensuring user-friendly navigation and an engaging interface for visitors.</w:t>
      </w:r>
    </w:p>
    <w:p w14:paraId="303F9882" w14:textId="29B4725C" w:rsidR="008474B6" w:rsidRPr="00BC1ED8" w:rsidRDefault="008474B6" w:rsidP="008474B6">
      <w:pPr>
        <w:spacing w:after="240" w:line="276" w:lineRule="auto"/>
        <w:ind w:left="720"/>
        <w:jc w:val="both"/>
        <w:rPr>
          <w:rFonts w:ascii="Verdana" w:hAnsi="Verdana"/>
          <w:b/>
          <w:bCs/>
          <w:sz w:val="18"/>
          <w:szCs w:val="18"/>
        </w:rPr>
      </w:pPr>
      <w:r w:rsidRPr="00BC1ED8">
        <w:rPr>
          <w:rFonts w:ascii="Verdana" w:hAnsi="Verdana"/>
          <w:b/>
          <w:bCs/>
          <w:sz w:val="18"/>
          <w:szCs w:val="18"/>
        </w:rPr>
        <w:t xml:space="preserve">SL Art Production Website: Built </w:t>
      </w:r>
      <w:hyperlink r:id="rId9" w:history="1">
        <w:r w:rsidRPr="00BC1ED8">
          <w:rPr>
            <w:rStyle w:val="Hyperlink"/>
            <w:rFonts w:ascii="Verdana" w:hAnsi="Verdana"/>
            <w:b/>
            <w:bCs/>
            <w:sz w:val="18"/>
            <w:szCs w:val="18"/>
          </w:rPr>
          <w:t>www.slartproduction.com</w:t>
        </w:r>
      </w:hyperlink>
      <w:r w:rsidRPr="00BC1ED8">
        <w:rPr>
          <w:rFonts w:ascii="Verdana" w:hAnsi="Verdana"/>
          <w:b/>
          <w:bCs/>
          <w:sz w:val="18"/>
          <w:szCs w:val="18"/>
        </w:rPr>
        <w:t xml:space="preserve"> to showcase creative portfolios and services, employing WordPress for efficient customization and design.</w:t>
      </w:r>
    </w:p>
    <w:p w14:paraId="12CA82F4" w14:textId="77777777" w:rsidR="008474B6" w:rsidRPr="00DA65C7" w:rsidRDefault="008474B6" w:rsidP="008474B6">
      <w:pPr>
        <w:spacing w:after="240" w:line="276" w:lineRule="auto"/>
        <w:ind w:left="720"/>
        <w:jc w:val="both"/>
        <w:rPr>
          <w:rFonts w:ascii="Verdana" w:hAnsi="Verdana"/>
          <w:b/>
          <w:bCs/>
          <w:sz w:val="18"/>
          <w:szCs w:val="18"/>
        </w:rPr>
      </w:pPr>
      <w:r w:rsidRPr="00DA65C7">
        <w:rPr>
          <w:rFonts w:ascii="Verdana" w:hAnsi="Verdana"/>
          <w:b/>
          <w:bCs/>
          <w:sz w:val="18"/>
          <w:szCs w:val="18"/>
        </w:rPr>
        <w:t>Internship Projects (</w:t>
      </w:r>
      <w:proofErr w:type="spellStart"/>
      <w:r w:rsidRPr="00DA65C7">
        <w:rPr>
          <w:rFonts w:ascii="Verdana" w:hAnsi="Verdana"/>
          <w:b/>
          <w:bCs/>
          <w:sz w:val="18"/>
          <w:szCs w:val="18"/>
        </w:rPr>
        <w:t>Enpointe</w:t>
      </w:r>
      <w:proofErr w:type="spellEnd"/>
      <w:r w:rsidRPr="00DA65C7">
        <w:rPr>
          <w:rFonts w:ascii="Verdana" w:hAnsi="Verdana"/>
          <w:b/>
          <w:bCs/>
          <w:sz w:val="18"/>
          <w:szCs w:val="18"/>
        </w:rPr>
        <w:t xml:space="preserve"> Pvt. Ltd., Mumbai):</w:t>
      </w:r>
    </w:p>
    <w:p w14:paraId="7E0E884E" w14:textId="77777777" w:rsidR="008474B6" w:rsidRPr="00DA65C7" w:rsidRDefault="008474B6" w:rsidP="008474B6">
      <w:pPr>
        <w:spacing w:after="240" w:line="276" w:lineRule="auto"/>
        <w:ind w:left="720"/>
        <w:jc w:val="both"/>
        <w:rPr>
          <w:rFonts w:ascii="Verdana" w:hAnsi="Verdana"/>
          <w:b/>
          <w:bCs/>
          <w:sz w:val="18"/>
          <w:szCs w:val="18"/>
        </w:rPr>
      </w:pPr>
      <w:r w:rsidRPr="00DA65C7">
        <w:rPr>
          <w:rFonts w:ascii="Verdana" w:hAnsi="Verdana"/>
          <w:b/>
          <w:bCs/>
          <w:sz w:val="18"/>
          <w:szCs w:val="18"/>
        </w:rPr>
        <w:t>May 2023 – August 2023</w:t>
      </w:r>
    </w:p>
    <w:p w14:paraId="0E9004FC" w14:textId="77777777" w:rsidR="008474B6" w:rsidRPr="00DA65C7" w:rsidRDefault="008474B6" w:rsidP="008474B6">
      <w:pPr>
        <w:spacing w:after="240" w:line="276" w:lineRule="auto"/>
        <w:ind w:left="720"/>
        <w:jc w:val="both"/>
        <w:rPr>
          <w:rFonts w:ascii="Verdana" w:hAnsi="Verdana"/>
          <w:b/>
          <w:bCs/>
          <w:sz w:val="18"/>
          <w:szCs w:val="18"/>
        </w:rPr>
      </w:pPr>
    </w:p>
    <w:p w14:paraId="461BF98F" w14:textId="77777777" w:rsidR="008474B6" w:rsidRPr="00DA65C7" w:rsidRDefault="008474B6" w:rsidP="008474B6">
      <w:pPr>
        <w:spacing w:after="240" w:line="276" w:lineRule="auto"/>
        <w:ind w:left="720"/>
        <w:jc w:val="both"/>
        <w:rPr>
          <w:rFonts w:ascii="Verdana" w:hAnsi="Verdana"/>
          <w:b/>
          <w:bCs/>
          <w:sz w:val="18"/>
          <w:szCs w:val="18"/>
        </w:rPr>
      </w:pPr>
      <w:proofErr w:type="spellStart"/>
      <w:r w:rsidRPr="00DA65C7">
        <w:rPr>
          <w:rFonts w:ascii="Verdana" w:hAnsi="Verdana"/>
          <w:b/>
          <w:bCs/>
          <w:sz w:val="18"/>
          <w:szCs w:val="18"/>
        </w:rPr>
        <w:t>Cinepolis</w:t>
      </w:r>
      <w:proofErr w:type="spellEnd"/>
      <w:r w:rsidRPr="00DA65C7">
        <w:rPr>
          <w:rFonts w:ascii="Verdana" w:hAnsi="Verdana"/>
          <w:b/>
          <w:bCs/>
          <w:sz w:val="18"/>
          <w:szCs w:val="18"/>
        </w:rPr>
        <w:t xml:space="preserve"> India Revamp: Contributed to the redesign and enhancement of the </w:t>
      </w:r>
      <w:proofErr w:type="spellStart"/>
      <w:r w:rsidRPr="00DA65C7">
        <w:rPr>
          <w:rFonts w:ascii="Verdana" w:hAnsi="Verdana"/>
          <w:b/>
          <w:bCs/>
          <w:sz w:val="18"/>
          <w:szCs w:val="18"/>
        </w:rPr>
        <w:t>Cinepolis</w:t>
      </w:r>
      <w:proofErr w:type="spellEnd"/>
      <w:r w:rsidRPr="00DA65C7">
        <w:rPr>
          <w:rFonts w:ascii="Verdana" w:hAnsi="Verdana"/>
          <w:b/>
          <w:bCs/>
          <w:sz w:val="18"/>
          <w:szCs w:val="18"/>
        </w:rPr>
        <w:t xml:space="preserve"> India platform, improving performance and user experience through advanced web development techniques.</w:t>
      </w:r>
    </w:p>
    <w:p w14:paraId="3A41BDC3" w14:textId="77777777" w:rsidR="008474B6" w:rsidRPr="00DA65C7" w:rsidRDefault="008474B6" w:rsidP="008474B6">
      <w:pPr>
        <w:spacing w:after="240" w:line="276" w:lineRule="auto"/>
        <w:ind w:left="720"/>
        <w:jc w:val="both"/>
        <w:rPr>
          <w:rFonts w:ascii="Verdana" w:hAnsi="Verdana"/>
          <w:b/>
          <w:bCs/>
          <w:sz w:val="18"/>
          <w:szCs w:val="18"/>
        </w:rPr>
      </w:pPr>
      <w:proofErr w:type="spellStart"/>
      <w:r w:rsidRPr="00DA65C7">
        <w:rPr>
          <w:rFonts w:ascii="Verdana" w:hAnsi="Verdana"/>
          <w:b/>
          <w:bCs/>
          <w:sz w:val="18"/>
          <w:szCs w:val="18"/>
        </w:rPr>
        <w:t>React.js</w:t>
      </w:r>
      <w:proofErr w:type="spellEnd"/>
      <w:r w:rsidRPr="00DA65C7">
        <w:rPr>
          <w:rFonts w:ascii="Verdana" w:hAnsi="Verdana"/>
          <w:b/>
          <w:bCs/>
          <w:sz w:val="18"/>
          <w:szCs w:val="18"/>
        </w:rPr>
        <w:t xml:space="preserve"> Tic-Tac-Toe App: Developed an interactive Tic-Tac-Toe game using </w:t>
      </w:r>
      <w:proofErr w:type="spellStart"/>
      <w:r w:rsidRPr="00DA65C7">
        <w:rPr>
          <w:rFonts w:ascii="Verdana" w:hAnsi="Verdana"/>
          <w:b/>
          <w:bCs/>
          <w:sz w:val="18"/>
          <w:szCs w:val="18"/>
        </w:rPr>
        <w:t>React.js</w:t>
      </w:r>
      <w:proofErr w:type="spellEnd"/>
      <w:r w:rsidRPr="00DA65C7">
        <w:rPr>
          <w:rFonts w:ascii="Verdana" w:hAnsi="Verdana"/>
          <w:b/>
          <w:bCs/>
          <w:sz w:val="18"/>
          <w:szCs w:val="18"/>
        </w:rPr>
        <w:t>, implementing dynamic state management and responsive design principles.</w:t>
      </w:r>
    </w:p>
    <w:p w14:paraId="28636801" w14:textId="2319D466" w:rsidR="008474B6" w:rsidRPr="00DA65C7" w:rsidRDefault="008474B6" w:rsidP="00BC1ED8">
      <w:pPr>
        <w:spacing w:after="240" w:line="276" w:lineRule="auto"/>
        <w:ind w:left="720"/>
        <w:jc w:val="both"/>
        <w:rPr>
          <w:rFonts w:ascii="Verdana" w:hAnsi="Verdana"/>
          <w:b/>
          <w:bCs/>
          <w:sz w:val="18"/>
          <w:szCs w:val="18"/>
        </w:rPr>
      </w:pPr>
      <w:proofErr w:type="spellStart"/>
      <w:r w:rsidRPr="00DA65C7">
        <w:rPr>
          <w:rFonts w:ascii="Verdana" w:hAnsi="Verdana"/>
          <w:b/>
          <w:bCs/>
          <w:sz w:val="18"/>
          <w:szCs w:val="18"/>
        </w:rPr>
        <w:t>React.js</w:t>
      </w:r>
      <w:proofErr w:type="spellEnd"/>
      <w:r w:rsidRPr="00DA65C7">
        <w:rPr>
          <w:rFonts w:ascii="Verdana" w:hAnsi="Verdana"/>
          <w:b/>
          <w:bCs/>
          <w:sz w:val="18"/>
          <w:szCs w:val="18"/>
        </w:rPr>
        <w:t xml:space="preserve"> Calculator Application: Built a feature-rich calculator app utilizing </w:t>
      </w:r>
      <w:proofErr w:type="spellStart"/>
      <w:r w:rsidRPr="00DA65C7">
        <w:rPr>
          <w:rFonts w:ascii="Verdana" w:hAnsi="Verdana"/>
          <w:b/>
          <w:bCs/>
          <w:sz w:val="18"/>
          <w:szCs w:val="18"/>
        </w:rPr>
        <w:t>React.js</w:t>
      </w:r>
      <w:proofErr w:type="spellEnd"/>
      <w:r w:rsidRPr="00DA65C7">
        <w:rPr>
          <w:rFonts w:ascii="Verdana" w:hAnsi="Verdana"/>
          <w:b/>
          <w:bCs/>
          <w:sz w:val="18"/>
          <w:szCs w:val="18"/>
        </w:rPr>
        <w:t>, incorporating modular components and sleek UI/UX design.</w:t>
      </w:r>
    </w:p>
    <w:p w14:paraId="3522AD4B" w14:textId="7B793EDC" w:rsidR="00E50EB7" w:rsidRPr="00E50EB7" w:rsidRDefault="00E50EB7" w:rsidP="00E50EB7">
      <w:pPr>
        <w:spacing w:after="240" w:line="276" w:lineRule="auto"/>
        <w:jc w:val="both"/>
        <w:rPr>
          <w:rFonts w:ascii="Verdana" w:hAnsi="Verdana"/>
          <w:sz w:val="18"/>
          <w:szCs w:val="18"/>
        </w:rPr>
      </w:pPr>
    </w:p>
    <w:p w14:paraId="24A82E80" w14:textId="77777777" w:rsidR="00114B46" w:rsidRPr="00F2598A" w:rsidRDefault="00114B46" w:rsidP="00114B46">
      <w:pPr>
        <w:shd w:val="clear" w:color="auto" w:fill="CCCCCC"/>
        <w:tabs>
          <w:tab w:val="right" w:pos="10440"/>
        </w:tabs>
        <w:spacing w:before="240"/>
        <w:rPr>
          <w:rFonts w:ascii="Consolas" w:hAnsi="Consolas"/>
        </w:rPr>
      </w:pPr>
      <w:r w:rsidRPr="00F2598A">
        <w:rPr>
          <w:rFonts w:ascii="Consolas" w:hAnsi="Consolas"/>
          <w:b/>
          <w:szCs w:val="22"/>
        </w:rPr>
        <w:t>TECHNICAL SKILLS</w:t>
      </w:r>
    </w:p>
    <w:p w14:paraId="630CB9D7" w14:textId="77777777" w:rsidR="00114B46" w:rsidRPr="00E23FFF" w:rsidRDefault="00114B46" w:rsidP="00114B46">
      <w:pPr>
        <w:spacing w:line="276" w:lineRule="auto"/>
        <w:jc w:val="both"/>
        <w:rPr>
          <w:sz w:val="16"/>
        </w:rPr>
      </w:pPr>
    </w:p>
    <w:p w14:paraId="7A426909" w14:textId="77777777" w:rsidR="00114B46" w:rsidRPr="00F2598A" w:rsidRDefault="00114B46" w:rsidP="00114B46">
      <w:pPr>
        <w:spacing w:line="276" w:lineRule="auto"/>
        <w:ind w:left="360"/>
        <w:jc w:val="both"/>
        <w:rPr>
          <w:rFonts w:ascii="Verdana" w:hAnsi="Verdana"/>
          <w:sz w:val="18"/>
        </w:rPr>
      </w:pPr>
      <w:r w:rsidRPr="00F2598A">
        <w:rPr>
          <w:rFonts w:ascii="Verdana" w:hAnsi="Verdana"/>
          <w:b/>
          <w:sz w:val="18"/>
        </w:rPr>
        <w:t xml:space="preserve">Programming </w:t>
      </w:r>
      <w:r w:rsidRPr="00E23FFF">
        <w:rPr>
          <w:rFonts w:ascii="Verdana" w:hAnsi="Verdana"/>
          <w:b/>
          <w:sz w:val="18"/>
        </w:rPr>
        <w:t>:</w:t>
      </w:r>
      <w:r w:rsidR="005F6111">
        <w:rPr>
          <w:rFonts w:ascii="Verdana" w:hAnsi="Verdana"/>
          <w:sz w:val="18"/>
        </w:rPr>
        <w:t xml:space="preserve"> Java</w:t>
      </w:r>
      <w:r w:rsidRPr="00F2598A">
        <w:rPr>
          <w:rFonts w:ascii="Verdana" w:hAnsi="Verdana"/>
          <w:sz w:val="18"/>
        </w:rPr>
        <w:t>, SQL</w:t>
      </w:r>
      <w:r w:rsidR="005F6111">
        <w:rPr>
          <w:rFonts w:ascii="Verdana" w:hAnsi="Verdana"/>
          <w:sz w:val="18"/>
        </w:rPr>
        <w:t xml:space="preserve">, React </w:t>
      </w:r>
      <w:proofErr w:type="spellStart"/>
      <w:r w:rsidR="005F6111">
        <w:rPr>
          <w:rFonts w:ascii="Verdana" w:hAnsi="Verdana"/>
          <w:sz w:val="18"/>
        </w:rPr>
        <w:t>js</w:t>
      </w:r>
      <w:proofErr w:type="spellEnd"/>
      <w:r w:rsidR="009036EF">
        <w:rPr>
          <w:rFonts w:ascii="Verdana" w:hAnsi="Verdana"/>
          <w:sz w:val="18"/>
        </w:rPr>
        <w:t xml:space="preserve"> </w:t>
      </w:r>
    </w:p>
    <w:p w14:paraId="60C468BE" w14:textId="77777777" w:rsidR="00114B46" w:rsidRPr="00F2598A" w:rsidRDefault="00114B46" w:rsidP="00114B46">
      <w:pPr>
        <w:spacing w:line="276" w:lineRule="auto"/>
        <w:ind w:left="360"/>
        <w:jc w:val="both"/>
        <w:rPr>
          <w:rFonts w:ascii="Verdana" w:hAnsi="Verdana"/>
          <w:sz w:val="18"/>
        </w:rPr>
      </w:pPr>
      <w:r w:rsidRPr="00F2598A">
        <w:rPr>
          <w:rFonts w:ascii="Verdana" w:hAnsi="Verdana"/>
          <w:b/>
          <w:sz w:val="18"/>
        </w:rPr>
        <w:t xml:space="preserve">Web Technology : </w:t>
      </w:r>
      <w:r>
        <w:rPr>
          <w:rFonts w:ascii="Verdana" w:hAnsi="Verdana"/>
          <w:sz w:val="18"/>
        </w:rPr>
        <w:t>CSS, HTML, BOOTSTRAP</w:t>
      </w:r>
      <w:r w:rsidRPr="00F2598A">
        <w:rPr>
          <w:rFonts w:ascii="Verdana" w:hAnsi="Verdana"/>
          <w:sz w:val="18"/>
        </w:rPr>
        <w:t>, JAVASCRIPT</w:t>
      </w:r>
    </w:p>
    <w:p w14:paraId="69F31F35" w14:textId="77777777" w:rsidR="00114B46" w:rsidRPr="00F2598A" w:rsidRDefault="00114B46" w:rsidP="00114B46">
      <w:pPr>
        <w:spacing w:line="276" w:lineRule="auto"/>
        <w:ind w:left="360"/>
        <w:jc w:val="both"/>
        <w:rPr>
          <w:rFonts w:ascii="Verdana" w:hAnsi="Verdana"/>
          <w:sz w:val="18"/>
        </w:rPr>
      </w:pPr>
      <w:r w:rsidRPr="00F2598A">
        <w:rPr>
          <w:rFonts w:ascii="Verdana" w:hAnsi="Verdana"/>
          <w:b/>
          <w:sz w:val="18"/>
        </w:rPr>
        <w:t xml:space="preserve">RDBMS : </w:t>
      </w:r>
      <w:r w:rsidRPr="00F2598A">
        <w:rPr>
          <w:rFonts w:ascii="Verdana" w:hAnsi="Verdana"/>
          <w:sz w:val="18"/>
        </w:rPr>
        <w:t xml:space="preserve"> MY-SQL</w:t>
      </w:r>
    </w:p>
    <w:p w14:paraId="2F011A75" w14:textId="77777777" w:rsidR="00114B46" w:rsidRPr="00F2598A" w:rsidRDefault="00114B46" w:rsidP="00114B46">
      <w:pPr>
        <w:spacing w:line="276" w:lineRule="auto"/>
        <w:ind w:left="360"/>
        <w:jc w:val="both"/>
        <w:rPr>
          <w:rFonts w:ascii="Verdana" w:hAnsi="Verdana"/>
          <w:sz w:val="18"/>
        </w:rPr>
      </w:pPr>
      <w:r w:rsidRPr="00F2598A">
        <w:rPr>
          <w:rFonts w:ascii="Verdana" w:hAnsi="Verdana"/>
          <w:b/>
          <w:sz w:val="18"/>
        </w:rPr>
        <w:t xml:space="preserve">Tools/IDE : </w:t>
      </w:r>
      <w:r w:rsidR="009036EF">
        <w:rPr>
          <w:rFonts w:ascii="Verdana" w:hAnsi="Verdana"/>
          <w:sz w:val="18"/>
        </w:rPr>
        <w:t xml:space="preserve">Eclipse, MySQL, Vs Studio </w:t>
      </w:r>
    </w:p>
    <w:p w14:paraId="5860CB0D" w14:textId="77777777" w:rsidR="00114B46" w:rsidRDefault="00114B46" w:rsidP="00114B46">
      <w:pPr>
        <w:spacing w:line="276" w:lineRule="auto"/>
        <w:ind w:left="360"/>
        <w:jc w:val="both"/>
      </w:pPr>
      <w:r w:rsidRPr="00F2598A">
        <w:rPr>
          <w:rFonts w:ascii="Verdana" w:hAnsi="Verdana"/>
          <w:b/>
          <w:sz w:val="18"/>
        </w:rPr>
        <w:t>OS :</w:t>
      </w:r>
      <w:r w:rsidR="005F6111">
        <w:rPr>
          <w:rFonts w:ascii="Verdana" w:hAnsi="Verdana"/>
          <w:sz w:val="18"/>
        </w:rPr>
        <w:t xml:space="preserve"> Windows</w:t>
      </w:r>
    </w:p>
    <w:p w14:paraId="145A95AE" w14:textId="77777777" w:rsidR="00114B46" w:rsidRPr="00F2598A" w:rsidRDefault="00114B46" w:rsidP="00114B46">
      <w:pPr>
        <w:keepNext/>
        <w:shd w:val="clear" w:color="auto" w:fill="BFBFBF"/>
        <w:spacing w:before="240" w:after="60"/>
        <w:rPr>
          <w:rFonts w:ascii="Consolas" w:hAnsi="Consolas"/>
        </w:rPr>
      </w:pPr>
      <w:r w:rsidRPr="00F2598A">
        <w:rPr>
          <w:rFonts w:ascii="Consolas" w:hAnsi="Consolas"/>
          <w:b/>
        </w:rPr>
        <w:t>EDUCATIONAL QUALIFICATION</w:t>
      </w:r>
    </w:p>
    <w:p w14:paraId="722CF386" w14:textId="77777777" w:rsidR="00114B46" w:rsidRPr="00F2598A" w:rsidRDefault="0022398E" w:rsidP="00114B46">
      <w:pPr>
        <w:spacing w:before="240" w:line="276" w:lineRule="auto"/>
        <w:ind w:left="57"/>
        <w:jc w:val="both"/>
        <w:rPr>
          <w:rFonts w:ascii="Verdana" w:hAnsi="Verdana"/>
          <w:sz w:val="18"/>
        </w:rPr>
      </w:pPr>
      <w:r>
        <w:rPr>
          <w:rFonts w:ascii="Verdana" w:hAnsi="Verdana"/>
          <w:b/>
          <w:sz w:val="18"/>
        </w:rPr>
        <w:t xml:space="preserve">CV Raman Global University                                                                                                </w:t>
      </w:r>
      <w:r>
        <w:rPr>
          <w:rFonts w:ascii="Verdana" w:hAnsi="Verdana"/>
          <w:sz w:val="18"/>
        </w:rPr>
        <w:t>Bhubaneshwar</w:t>
      </w:r>
    </w:p>
    <w:p w14:paraId="4187482D" w14:textId="77777777" w:rsidR="00114B46" w:rsidRPr="00F2598A" w:rsidRDefault="00114B46" w:rsidP="00114B46">
      <w:pPr>
        <w:spacing w:line="276" w:lineRule="auto"/>
        <w:ind w:left="57"/>
        <w:jc w:val="both"/>
        <w:rPr>
          <w:rFonts w:ascii="Verdana" w:hAnsi="Verdana"/>
          <w:sz w:val="18"/>
        </w:rPr>
      </w:pPr>
      <w:r w:rsidRPr="00F2598A">
        <w:rPr>
          <w:rFonts w:ascii="Verdana" w:hAnsi="Verdana"/>
          <w:b/>
          <w:sz w:val="18"/>
        </w:rPr>
        <w:t>Bachelor of</w:t>
      </w:r>
      <w:r w:rsidR="0022398E">
        <w:rPr>
          <w:rFonts w:ascii="Verdana" w:hAnsi="Verdana"/>
          <w:b/>
          <w:sz w:val="18"/>
        </w:rPr>
        <w:t xml:space="preserve"> Technology</w:t>
      </w:r>
      <w:r w:rsidRPr="00F2598A">
        <w:rPr>
          <w:rFonts w:ascii="Verdana" w:hAnsi="Verdana"/>
          <w:sz w:val="18"/>
        </w:rPr>
        <w:t xml:space="preserve"> in Computer Science                                </w:t>
      </w:r>
      <w:r>
        <w:rPr>
          <w:rFonts w:ascii="Verdana" w:hAnsi="Verdana"/>
          <w:sz w:val="18"/>
        </w:rPr>
        <w:t xml:space="preserve">  </w:t>
      </w:r>
      <w:r w:rsidRPr="00F2598A">
        <w:rPr>
          <w:rFonts w:ascii="Verdana" w:hAnsi="Verdana"/>
          <w:sz w:val="18"/>
        </w:rPr>
        <w:t xml:space="preserve">                                </w:t>
      </w:r>
      <w:r w:rsidR="009036EF">
        <w:rPr>
          <w:rFonts w:ascii="Verdana" w:hAnsi="Verdana"/>
          <w:sz w:val="18"/>
        </w:rPr>
        <w:t xml:space="preserve">    </w:t>
      </w:r>
      <w:r w:rsidRPr="00F2598A">
        <w:rPr>
          <w:rFonts w:ascii="Verdana" w:hAnsi="Verdana"/>
          <w:sz w:val="18"/>
        </w:rPr>
        <w:t>June 2022</w:t>
      </w:r>
    </w:p>
    <w:p w14:paraId="7DE8C0C8" w14:textId="7E5620F6" w:rsidR="00114B46" w:rsidRPr="00F2598A" w:rsidRDefault="00114B46" w:rsidP="00114B46">
      <w:pPr>
        <w:spacing w:line="276" w:lineRule="auto"/>
        <w:ind w:left="57"/>
        <w:jc w:val="both"/>
        <w:rPr>
          <w:rFonts w:ascii="Verdana" w:hAnsi="Verdana"/>
          <w:sz w:val="18"/>
        </w:rPr>
      </w:pPr>
    </w:p>
    <w:p w14:paraId="6538C213" w14:textId="77777777" w:rsidR="00114B46" w:rsidRPr="00F2598A" w:rsidRDefault="0022398E" w:rsidP="00114B46">
      <w:pPr>
        <w:spacing w:before="240" w:line="276" w:lineRule="auto"/>
        <w:ind w:left="57"/>
        <w:jc w:val="both"/>
        <w:rPr>
          <w:rFonts w:ascii="Verdana" w:hAnsi="Verdana"/>
          <w:sz w:val="18"/>
        </w:rPr>
      </w:pPr>
      <w:proofErr w:type="spellStart"/>
      <w:r>
        <w:rPr>
          <w:rFonts w:ascii="Verdana" w:hAnsi="Verdana"/>
          <w:b/>
          <w:sz w:val="18"/>
        </w:rPr>
        <w:t>Dav</w:t>
      </w:r>
      <w:proofErr w:type="spellEnd"/>
      <w:r>
        <w:rPr>
          <w:rFonts w:ascii="Verdana" w:hAnsi="Verdana"/>
          <w:b/>
          <w:sz w:val="18"/>
        </w:rPr>
        <w:t xml:space="preserve"> Public School  </w:t>
      </w:r>
      <w:r w:rsidR="00114B46" w:rsidRPr="00F2598A">
        <w:rPr>
          <w:rFonts w:ascii="Verdana" w:hAnsi="Verdana"/>
          <w:sz w:val="18"/>
        </w:rPr>
        <w:t xml:space="preserve">                                                                      </w:t>
      </w:r>
      <w:r w:rsidR="00114B46">
        <w:rPr>
          <w:rFonts w:ascii="Verdana" w:hAnsi="Verdana"/>
          <w:sz w:val="18"/>
        </w:rPr>
        <w:t xml:space="preserve">                             </w:t>
      </w:r>
      <w:r w:rsidR="009036EF">
        <w:rPr>
          <w:rFonts w:ascii="Verdana" w:hAnsi="Verdana"/>
          <w:sz w:val="18"/>
        </w:rPr>
        <w:t xml:space="preserve">         Bhubaneshwar</w:t>
      </w:r>
      <w:r w:rsidR="00114B46" w:rsidRPr="00F2598A">
        <w:rPr>
          <w:rFonts w:ascii="Verdana" w:hAnsi="Verdana"/>
          <w:sz w:val="18"/>
        </w:rPr>
        <w:t xml:space="preserve"> </w:t>
      </w:r>
    </w:p>
    <w:p w14:paraId="4D7A31D6" w14:textId="335E3117" w:rsidR="009036EF" w:rsidRDefault="009036EF" w:rsidP="00114B46">
      <w:pPr>
        <w:spacing w:line="276" w:lineRule="auto"/>
        <w:ind w:left="57"/>
        <w:jc w:val="both"/>
        <w:rPr>
          <w:rFonts w:ascii="Verdana" w:hAnsi="Verdana"/>
          <w:sz w:val="18"/>
        </w:rPr>
      </w:pPr>
      <w:r>
        <w:rPr>
          <w:rFonts w:ascii="Verdana" w:hAnsi="Verdana"/>
          <w:b/>
          <w:sz w:val="18"/>
        </w:rPr>
        <w:t>12</w:t>
      </w:r>
      <w:r w:rsidRPr="009036EF">
        <w:rPr>
          <w:rFonts w:ascii="Verdana" w:hAnsi="Verdana"/>
          <w:b/>
          <w:sz w:val="18"/>
          <w:vertAlign w:val="superscript"/>
        </w:rPr>
        <w:t>th</w:t>
      </w:r>
      <w:r w:rsidR="00AB0280">
        <w:rPr>
          <w:rFonts w:ascii="Verdana" w:hAnsi="Verdana"/>
          <w:b/>
          <w:sz w:val="18"/>
          <w:vertAlign w:val="superscript"/>
        </w:rPr>
        <w:t xml:space="preserve">  </w:t>
      </w:r>
      <w:r w:rsidR="00AB0280">
        <w:rPr>
          <w:rFonts w:ascii="Verdana" w:hAnsi="Verdana"/>
          <w:b/>
          <w:sz w:val="18"/>
        </w:rPr>
        <w:t>grade</w:t>
      </w:r>
      <w:r>
        <w:rPr>
          <w:rFonts w:ascii="Verdana" w:hAnsi="Verdana"/>
          <w:b/>
          <w:sz w:val="18"/>
        </w:rPr>
        <w:t xml:space="preserve"> </w:t>
      </w:r>
      <w:r w:rsidR="00114B46" w:rsidRPr="00F2598A">
        <w:rPr>
          <w:rFonts w:ascii="Verdana" w:hAnsi="Verdana"/>
          <w:sz w:val="18"/>
        </w:rPr>
        <w:t xml:space="preserve">, PCMB  </w:t>
      </w:r>
      <w:r>
        <w:rPr>
          <w:rFonts w:ascii="Verdana" w:hAnsi="Verdana"/>
          <w:sz w:val="18"/>
        </w:rPr>
        <w:t xml:space="preserve">Unit-8                                                                                                              </w:t>
      </w:r>
      <w:r w:rsidRPr="00F2598A">
        <w:rPr>
          <w:rFonts w:ascii="Verdana" w:hAnsi="Verdana"/>
          <w:sz w:val="18"/>
        </w:rPr>
        <w:t xml:space="preserve"> 2018</w:t>
      </w:r>
    </w:p>
    <w:p w14:paraId="63D6BDE6" w14:textId="0050241F" w:rsidR="00114B46" w:rsidRPr="00F2598A" w:rsidRDefault="00114B46" w:rsidP="00114B46">
      <w:pPr>
        <w:spacing w:line="276" w:lineRule="auto"/>
        <w:ind w:left="57"/>
        <w:jc w:val="both"/>
        <w:rPr>
          <w:rFonts w:ascii="Verdana" w:hAnsi="Verdana"/>
          <w:sz w:val="18"/>
        </w:rPr>
      </w:pPr>
      <w:r w:rsidRPr="00F2598A">
        <w:rPr>
          <w:rFonts w:ascii="Verdana" w:hAnsi="Verdana"/>
          <w:sz w:val="18"/>
        </w:rPr>
        <w:t xml:space="preserve">                                                                                    </w:t>
      </w:r>
      <w:r>
        <w:rPr>
          <w:rFonts w:ascii="Verdana" w:hAnsi="Verdana"/>
          <w:sz w:val="18"/>
        </w:rPr>
        <w:t xml:space="preserve">        </w:t>
      </w:r>
      <w:r w:rsidRPr="00F2598A">
        <w:rPr>
          <w:rFonts w:ascii="Verdana" w:hAnsi="Verdana"/>
          <w:sz w:val="18"/>
        </w:rPr>
        <w:t xml:space="preserve">              </w:t>
      </w:r>
      <w:r w:rsidR="009036EF">
        <w:rPr>
          <w:rFonts w:ascii="Verdana" w:hAnsi="Verdana"/>
          <w:sz w:val="18"/>
        </w:rPr>
        <w:t xml:space="preserve">                          </w:t>
      </w:r>
    </w:p>
    <w:p w14:paraId="4040149E" w14:textId="6B5A889B" w:rsidR="00114B46" w:rsidRPr="00F2598A" w:rsidRDefault="009036EF" w:rsidP="009036EF">
      <w:pPr>
        <w:tabs>
          <w:tab w:val="left" w:pos="9111"/>
        </w:tabs>
        <w:spacing w:before="240" w:line="276" w:lineRule="auto"/>
        <w:ind w:left="57"/>
        <w:jc w:val="both"/>
        <w:rPr>
          <w:rFonts w:ascii="Verdana" w:hAnsi="Verdana"/>
          <w:sz w:val="18"/>
        </w:rPr>
      </w:pPr>
      <w:r>
        <w:rPr>
          <w:rFonts w:ascii="Verdana" w:hAnsi="Verdana"/>
          <w:b/>
          <w:sz w:val="18"/>
        </w:rPr>
        <w:t xml:space="preserve">Stewart  </w:t>
      </w:r>
      <w:r w:rsidRPr="00AB0280">
        <w:rPr>
          <w:rFonts w:ascii="Verdana" w:hAnsi="Verdana"/>
          <w:b/>
          <w:bCs/>
          <w:sz w:val="18"/>
        </w:rPr>
        <w:t xml:space="preserve">School                                                                                                                 </w:t>
      </w:r>
      <w:r w:rsidR="00AB0280">
        <w:rPr>
          <w:rFonts w:ascii="Verdana" w:hAnsi="Verdana"/>
          <w:sz w:val="18"/>
        </w:rPr>
        <w:t xml:space="preserve">   </w:t>
      </w:r>
      <w:r>
        <w:rPr>
          <w:rFonts w:ascii="Verdana" w:hAnsi="Verdana"/>
          <w:sz w:val="18"/>
        </w:rPr>
        <w:t>Bhubaneshwar</w:t>
      </w:r>
    </w:p>
    <w:p w14:paraId="128C7CE9" w14:textId="29FEAA0E" w:rsidR="00114B46" w:rsidRDefault="009036EF" w:rsidP="00AB0280">
      <w:pPr>
        <w:tabs>
          <w:tab w:val="left" w:pos="9111"/>
        </w:tabs>
        <w:spacing w:line="276" w:lineRule="auto"/>
        <w:ind w:left="57"/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     </w:t>
      </w:r>
      <w:r w:rsidR="00AB0280" w:rsidRPr="00AB0280">
        <w:rPr>
          <w:rFonts w:ascii="Verdana" w:hAnsi="Verdana"/>
          <w:b/>
          <w:bCs/>
          <w:sz w:val="18"/>
        </w:rPr>
        <w:t>10</w:t>
      </w:r>
      <w:r w:rsidR="00AB0280" w:rsidRPr="00AB0280">
        <w:rPr>
          <w:rFonts w:ascii="Verdana" w:hAnsi="Verdana"/>
          <w:b/>
          <w:bCs/>
          <w:sz w:val="18"/>
          <w:vertAlign w:val="superscript"/>
        </w:rPr>
        <w:t xml:space="preserve">th </w:t>
      </w:r>
      <w:r w:rsidR="00AB0280" w:rsidRPr="00AB0280">
        <w:rPr>
          <w:rFonts w:ascii="Verdana" w:hAnsi="Verdana"/>
          <w:b/>
          <w:bCs/>
          <w:sz w:val="18"/>
        </w:rPr>
        <w:t>grade</w:t>
      </w:r>
      <w:r w:rsidRPr="00AB0280">
        <w:rPr>
          <w:rFonts w:ascii="Verdana" w:hAnsi="Verdana"/>
          <w:b/>
          <w:bCs/>
          <w:sz w:val="18"/>
        </w:rPr>
        <w:t xml:space="preserve">                                                                                                          </w:t>
      </w:r>
      <w:r w:rsidR="00AB0280" w:rsidRPr="00AB0280">
        <w:rPr>
          <w:rFonts w:ascii="Verdana" w:hAnsi="Verdana"/>
          <w:b/>
          <w:bCs/>
          <w:sz w:val="18"/>
        </w:rPr>
        <w:t xml:space="preserve">                 </w:t>
      </w:r>
      <w:r>
        <w:rPr>
          <w:rFonts w:ascii="Verdana" w:hAnsi="Verdana"/>
          <w:sz w:val="18"/>
        </w:rPr>
        <w:t>201</w:t>
      </w:r>
      <w:r w:rsidR="00AB0280">
        <w:rPr>
          <w:rFonts w:ascii="Verdana" w:hAnsi="Verdana"/>
          <w:sz w:val="18"/>
        </w:rPr>
        <w:t>6</w:t>
      </w:r>
      <w:r>
        <w:rPr>
          <w:rFonts w:ascii="Verdana" w:hAnsi="Verdana"/>
          <w:sz w:val="18"/>
        </w:rPr>
        <w:t xml:space="preserve">                                                                                                                                     </w:t>
      </w:r>
    </w:p>
    <w:p w14:paraId="32A0AE9E" w14:textId="77777777" w:rsidR="00114B46" w:rsidRPr="00F2598A" w:rsidRDefault="00114B46" w:rsidP="00114B46">
      <w:pPr>
        <w:shd w:val="clear" w:color="auto" w:fill="D9D9D9"/>
        <w:spacing w:before="240" w:after="240"/>
        <w:ind w:right="-144"/>
        <w:rPr>
          <w:rFonts w:ascii="Consolas" w:hAnsi="Consolas"/>
        </w:rPr>
      </w:pPr>
      <w:r>
        <w:rPr>
          <w:rFonts w:ascii="Consolas" w:hAnsi="Consolas"/>
          <w:b/>
        </w:rPr>
        <w:t>CERTIFICATIONS</w:t>
      </w:r>
      <w:r w:rsidRPr="00F2598A">
        <w:rPr>
          <w:rFonts w:ascii="Consolas" w:hAnsi="Consolas"/>
          <w:b/>
        </w:rPr>
        <w:t xml:space="preserve">                                                                                                                                                            </w:t>
      </w:r>
    </w:p>
    <w:p w14:paraId="5957B12C" w14:textId="77777777" w:rsidR="00A55E0A" w:rsidRPr="00A55E0A" w:rsidRDefault="00A55E0A" w:rsidP="00A55E0A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A55E0A">
        <w:rPr>
          <w:color w:val="000000" w:themeColor="text1"/>
        </w:rPr>
        <w:t>web development from cac</w:t>
      </w:r>
    </w:p>
    <w:p w14:paraId="1434D3A8" w14:textId="77777777" w:rsidR="00A55E0A" w:rsidRPr="00A55E0A" w:rsidRDefault="00A55E0A" w:rsidP="00A55E0A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A55E0A">
        <w:rPr>
          <w:color w:val="000000" w:themeColor="text1"/>
        </w:rPr>
        <w:t xml:space="preserve">business english cambidge ( BEC)  entry level certified </w:t>
      </w:r>
    </w:p>
    <w:p w14:paraId="49A8925F" w14:textId="5B367535" w:rsidR="00A55E0A" w:rsidRPr="00A55E0A" w:rsidRDefault="00E8157F" w:rsidP="00A55E0A">
      <w:pPr>
        <w:pStyle w:val="Heading2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4</w:t>
      </w:r>
      <w:r w:rsidR="00A55E0A" w:rsidRPr="00A55E0A">
        <w:rPr>
          <w:color w:val="000000" w:themeColor="text1"/>
        </w:rPr>
        <w:t xml:space="preserve"> months of full stack </w:t>
      </w:r>
      <w:r w:rsidR="00A55E0A">
        <w:rPr>
          <w:color w:val="000000" w:themeColor="text1"/>
        </w:rPr>
        <w:t xml:space="preserve"> Developer </w:t>
      </w:r>
      <w:r w:rsidR="00A55E0A" w:rsidRPr="00A55E0A">
        <w:rPr>
          <w:color w:val="000000" w:themeColor="text1"/>
        </w:rPr>
        <w:t xml:space="preserve">internship at </w:t>
      </w:r>
      <w:r w:rsidR="00A55E0A">
        <w:rPr>
          <w:color w:val="000000" w:themeColor="text1"/>
        </w:rPr>
        <w:t>Enpointe pvt ltd.</w:t>
      </w:r>
    </w:p>
    <w:p w14:paraId="63042525" w14:textId="77777777" w:rsidR="00A55E0A" w:rsidRDefault="00A55E0A" w:rsidP="00A55E0A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A55E0A">
        <w:rPr>
          <w:color w:val="000000" w:themeColor="text1"/>
        </w:rPr>
        <w:t>cdac certified</w:t>
      </w:r>
    </w:p>
    <w:p w14:paraId="3111E617" w14:textId="569665B8" w:rsidR="0009547F" w:rsidRPr="00A55E0A" w:rsidRDefault="0009547F" w:rsidP="00E8157F">
      <w:pPr>
        <w:pStyle w:val="Heading2"/>
        <w:rPr>
          <w:color w:val="000000" w:themeColor="text1"/>
        </w:rPr>
      </w:pPr>
    </w:p>
    <w:p w14:paraId="2AFBFB8A" w14:textId="7C324A56" w:rsidR="0009547F" w:rsidRPr="00721455" w:rsidRDefault="00114B46" w:rsidP="0074021E">
      <w:pPr>
        <w:spacing w:line="276" w:lineRule="auto"/>
        <w:ind w:left="720"/>
        <w:jc w:val="both"/>
        <w:rPr>
          <w:rFonts w:ascii="Consolas" w:hAnsi="Consolas"/>
          <w:b/>
          <w:color w:val="000000" w:themeColor="text1"/>
        </w:rPr>
      </w:pPr>
      <w:r w:rsidRPr="00F2598A">
        <w:rPr>
          <w:rFonts w:ascii="Verdana" w:hAnsi="Verdana"/>
          <w:sz w:val="18"/>
        </w:rPr>
        <w:t>.</w:t>
      </w:r>
      <w:r w:rsidR="00447DA2" w:rsidRPr="005F6111">
        <w:rPr>
          <w:rFonts w:ascii="Consolas" w:hAnsi="Consolas"/>
          <w:b/>
          <w:color w:val="000000" w:themeColor="text1"/>
        </w:rPr>
        <w:t xml:space="preserve">languages known </w:t>
      </w:r>
      <w:r w:rsidRPr="005F6111">
        <w:rPr>
          <w:rFonts w:ascii="Consolas" w:hAnsi="Consolas"/>
          <w:b/>
          <w:color w:val="000000" w:themeColor="text1"/>
        </w:rPr>
        <w:t xml:space="preserve">                                                                                                                             </w:t>
      </w:r>
      <w:r w:rsidR="005F6111" w:rsidRPr="005F6111">
        <w:rPr>
          <w:rFonts w:ascii="Consolas" w:hAnsi="Consolas"/>
          <w:b/>
          <w:color w:val="000000" w:themeColor="text1"/>
        </w:rPr>
        <w:t xml:space="preserve">                               </w:t>
      </w:r>
    </w:p>
    <w:p w14:paraId="1FEDA00C" w14:textId="77777777" w:rsidR="0009547F" w:rsidRDefault="0009547F" w:rsidP="0009547F">
      <w:pPr>
        <w:pStyle w:val="ListParagraph"/>
        <w:numPr>
          <w:ilvl w:val="0"/>
          <w:numId w:val="16"/>
        </w:numPr>
      </w:pPr>
      <w:r>
        <w:t xml:space="preserve">Hindi </w:t>
      </w:r>
    </w:p>
    <w:p w14:paraId="7A21A7B3" w14:textId="77777777" w:rsidR="0009547F" w:rsidRDefault="0009547F" w:rsidP="0009547F">
      <w:pPr>
        <w:pStyle w:val="ListParagraph"/>
        <w:numPr>
          <w:ilvl w:val="0"/>
          <w:numId w:val="16"/>
        </w:numPr>
      </w:pPr>
      <w:r>
        <w:t>English</w:t>
      </w:r>
    </w:p>
    <w:p w14:paraId="782B78D5" w14:textId="77777777" w:rsidR="0009547F" w:rsidRPr="0009547F" w:rsidRDefault="0009547F" w:rsidP="0009547F">
      <w:pPr>
        <w:pStyle w:val="ListParagraph"/>
        <w:numPr>
          <w:ilvl w:val="0"/>
          <w:numId w:val="16"/>
        </w:numPr>
      </w:pPr>
      <w:proofErr w:type="spellStart"/>
      <w:r>
        <w:t>Odia</w:t>
      </w:r>
      <w:proofErr w:type="spellEnd"/>
    </w:p>
    <w:p w14:paraId="36C7787E" w14:textId="77777777" w:rsidR="0009547F" w:rsidRDefault="0009547F">
      <w:pPr>
        <w:suppressAutoHyphens w:val="0"/>
        <w:spacing w:after="200" w:line="276" w:lineRule="auto"/>
        <w:rPr>
          <w:rFonts w:ascii="Consolas" w:hAnsi="Consolas"/>
          <w:b/>
          <w:szCs w:val="22"/>
        </w:rPr>
      </w:pPr>
    </w:p>
    <w:p w14:paraId="1D665005" w14:textId="77777777" w:rsidR="009036EF" w:rsidRPr="00F2598A" w:rsidRDefault="009036EF" w:rsidP="009036EF">
      <w:pPr>
        <w:shd w:val="clear" w:color="auto" w:fill="CCCCCC"/>
        <w:tabs>
          <w:tab w:val="right" w:pos="10163"/>
        </w:tabs>
        <w:spacing w:before="240" w:after="240"/>
        <w:rPr>
          <w:rFonts w:ascii="Consolas" w:hAnsi="Consolas"/>
        </w:rPr>
      </w:pPr>
      <w:r w:rsidRPr="00F2598A">
        <w:rPr>
          <w:rFonts w:ascii="Consolas" w:hAnsi="Consolas"/>
          <w:b/>
          <w:szCs w:val="22"/>
        </w:rPr>
        <w:t>PERSONAL STRENGTH</w:t>
      </w:r>
    </w:p>
    <w:p w14:paraId="791885E9" w14:textId="77777777" w:rsidR="009036EF" w:rsidRPr="00CC4A19" w:rsidRDefault="009036EF" w:rsidP="009036EF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18"/>
        </w:rPr>
      </w:pPr>
      <w:r w:rsidRPr="00CC4A19">
        <w:rPr>
          <w:rStyle w:val="apple-style-span"/>
          <w:rFonts w:ascii="Verdana" w:hAnsi="Verdana"/>
          <w:color w:val="000000"/>
          <w:sz w:val="18"/>
        </w:rPr>
        <w:t>If any of task assigned, would like to take responsibility as an initiative</w:t>
      </w:r>
      <w:r w:rsidRPr="00CC4A19">
        <w:rPr>
          <w:rFonts w:ascii="Verdana" w:hAnsi="Verdana"/>
          <w:sz w:val="18"/>
        </w:rPr>
        <w:t>.</w:t>
      </w:r>
    </w:p>
    <w:p w14:paraId="3CD64164" w14:textId="77777777" w:rsidR="0009547F" w:rsidRDefault="009036EF" w:rsidP="009036EF">
      <w:pPr>
        <w:numPr>
          <w:ilvl w:val="0"/>
          <w:numId w:val="3"/>
        </w:numPr>
        <w:spacing w:line="276" w:lineRule="auto"/>
        <w:jc w:val="both"/>
        <w:rPr>
          <w:rFonts w:ascii="Verdana" w:hAnsi="Verdana"/>
          <w:sz w:val="18"/>
        </w:rPr>
      </w:pPr>
      <w:r w:rsidRPr="00CC4A19">
        <w:rPr>
          <w:rFonts w:ascii="Verdana" w:hAnsi="Verdana"/>
          <w:sz w:val="18"/>
        </w:rPr>
        <w:t>Confident and Determined.</w:t>
      </w:r>
    </w:p>
    <w:p w14:paraId="02977C03" w14:textId="77777777" w:rsidR="0009547F" w:rsidRPr="0009547F" w:rsidRDefault="0009547F" w:rsidP="0009547F">
      <w:pPr>
        <w:pStyle w:val="ListBullet"/>
        <w:numPr>
          <w:ilvl w:val="0"/>
          <w:numId w:val="3"/>
        </w:numPr>
        <w:rPr>
          <w:color w:val="000000" w:themeColor="text1"/>
        </w:rPr>
      </w:pPr>
      <w:r w:rsidRPr="0009547F">
        <w:rPr>
          <w:color w:val="000000" w:themeColor="text1"/>
        </w:rPr>
        <w:t>Critical thinking</w:t>
      </w:r>
    </w:p>
    <w:p w14:paraId="087D3B09" w14:textId="77777777" w:rsidR="0009547F" w:rsidRPr="0009547F" w:rsidRDefault="0009547F" w:rsidP="0009547F">
      <w:pPr>
        <w:pStyle w:val="ListBullet"/>
        <w:numPr>
          <w:ilvl w:val="0"/>
          <w:numId w:val="3"/>
        </w:numPr>
        <w:rPr>
          <w:color w:val="000000" w:themeColor="text1"/>
        </w:rPr>
      </w:pPr>
      <w:r w:rsidRPr="0009547F">
        <w:rPr>
          <w:color w:val="000000" w:themeColor="text1"/>
        </w:rPr>
        <w:t>Problem solving</w:t>
      </w:r>
    </w:p>
    <w:p w14:paraId="474E87BC" w14:textId="77777777" w:rsidR="0009547F" w:rsidRPr="0009547F" w:rsidRDefault="0009547F" w:rsidP="0009547F">
      <w:pPr>
        <w:pStyle w:val="ListBullet"/>
        <w:numPr>
          <w:ilvl w:val="0"/>
          <w:numId w:val="3"/>
        </w:numPr>
        <w:rPr>
          <w:color w:val="000000" w:themeColor="text1"/>
        </w:rPr>
      </w:pPr>
      <w:r w:rsidRPr="0009547F">
        <w:rPr>
          <w:color w:val="000000" w:themeColor="text1"/>
        </w:rPr>
        <w:t>Time management</w:t>
      </w:r>
    </w:p>
    <w:p w14:paraId="2ABA225D" w14:textId="77777777" w:rsidR="0009547F" w:rsidRPr="0009547F" w:rsidRDefault="0009547F" w:rsidP="0009547F">
      <w:pPr>
        <w:pStyle w:val="ListBullet"/>
        <w:numPr>
          <w:ilvl w:val="0"/>
          <w:numId w:val="3"/>
        </w:numPr>
        <w:rPr>
          <w:color w:val="000000" w:themeColor="text1"/>
        </w:rPr>
      </w:pPr>
      <w:r w:rsidRPr="0009547F">
        <w:rPr>
          <w:color w:val="000000" w:themeColor="text1"/>
        </w:rPr>
        <w:t>Active listening</w:t>
      </w:r>
    </w:p>
    <w:p w14:paraId="41C503A1" w14:textId="77777777" w:rsidR="0009547F" w:rsidRPr="0009547F" w:rsidRDefault="0009547F" w:rsidP="0009547F">
      <w:pPr>
        <w:pStyle w:val="ListBullet"/>
        <w:numPr>
          <w:ilvl w:val="0"/>
          <w:numId w:val="3"/>
        </w:numPr>
        <w:rPr>
          <w:color w:val="000000" w:themeColor="text1"/>
        </w:rPr>
      </w:pPr>
      <w:r w:rsidRPr="0009547F">
        <w:rPr>
          <w:color w:val="000000" w:themeColor="text1"/>
        </w:rPr>
        <w:t>Adaptability</w:t>
      </w:r>
    </w:p>
    <w:p w14:paraId="3E291A05" w14:textId="77777777" w:rsidR="009036EF" w:rsidRPr="005F6111" w:rsidRDefault="009036EF" w:rsidP="0009547F">
      <w:pPr>
        <w:spacing w:line="276" w:lineRule="auto"/>
        <w:ind w:left="720"/>
        <w:jc w:val="both"/>
        <w:rPr>
          <w:rFonts w:ascii="Verdana" w:hAnsi="Verdana"/>
          <w:sz w:val="18"/>
        </w:rPr>
      </w:pPr>
      <w:r w:rsidRPr="005F6111">
        <w:rPr>
          <w:rFonts w:ascii="Consolas" w:hAnsi="Consolas"/>
          <w:b/>
          <w:color w:val="000000" w:themeColor="text1"/>
        </w:rPr>
        <w:t xml:space="preserve">                                                                                                                                                     </w:t>
      </w:r>
    </w:p>
    <w:p w14:paraId="595489C3" w14:textId="37DD49D8" w:rsidR="001A7ABE" w:rsidRPr="00AB0280" w:rsidRDefault="009036EF" w:rsidP="00AB0280">
      <w:pPr>
        <w:pStyle w:val="ListParagraph"/>
        <w:tabs>
          <w:tab w:val="left" w:pos="720"/>
        </w:tabs>
        <w:ind w:left="0"/>
        <w:jc w:val="both"/>
      </w:pPr>
      <w:r>
        <w:rPr>
          <w:rFonts w:ascii="Garamond" w:eastAsia="Garamond" w:hAnsi="Garamond" w:cs="Garamond"/>
          <w:b/>
        </w:rPr>
        <w:t xml:space="preserve">                                                  </w:t>
      </w:r>
    </w:p>
    <w:sectPr w:rsidR="001A7ABE" w:rsidRPr="00AB0280" w:rsidSect="00455003">
      <w:headerReference w:type="default" r:id="rId10"/>
      <w:footerReference w:type="default" r:id="rId11"/>
      <w:pgSz w:w="11906" w:h="16838"/>
      <w:pgMar w:top="907" w:right="907" w:bottom="667" w:left="839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666B" w14:textId="77777777" w:rsidR="003C28F5" w:rsidRDefault="003C28F5">
      <w:r>
        <w:separator/>
      </w:r>
    </w:p>
  </w:endnote>
  <w:endnote w:type="continuationSeparator" w:id="0">
    <w:p w14:paraId="007FD6FC" w14:textId="77777777" w:rsidR="003C28F5" w:rsidRDefault="003C2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B4F7" w14:textId="77777777" w:rsidR="00A337A9" w:rsidRDefault="00447DA2" w:rsidP="00BF33C2">
    <w:pPr>
      <w:pStyle w:val="Footer"/>
      <w:spacing w:before="100" w:beforeAutospacing="1"/>
      <w:jc w:val="right"/>
    </w:pPr>
    <w:r>
      <w:t xml:space="preserve">                                            </w:t>
    </w:r>
  </w:p>
  <w:p w14:paraId="2465215A" w14:textId="77777777" w:rsidR="00A337A9" w:rsidRPr="00BF33C2" w:rsidRDefault="00A337A9">
    <w:pPr>
      <w:pStyle w:val="Footer"/>
      <w:rPr>
        <w:sz w:val="6"/>
      </w:rPr>
    </w:pPr>
  </w:p>
  <w:p w14:paraId="56BD4752" w14:textId="77777777" w:rsidR="00A337A9" w:rsidRPr="00BF33C2" w:rsidRDefault="00A337A9" w:rsidP="00BF33C2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6656" w14:textId="77777777" w:rsidR="003C28F5" w:rsidRDefault="003C28F5">
      <w:r>
        <w:separator/>
      </w:r>
    </w:p>
  </w:footnote>
  <w:footnote w:type="continuationSeparator" w:id="0">
    <w:p w14:paraId="5DE6F068" w14:textId="77777777" w:rsidR="003C28F5" w:rsidRDefault="003C2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30DD" w14:textId="77777777" w:rsidR="00A337A9" w:rsidRDefault="00A337A9" w:rsidP="00455003">
    <w:pPr>
      <w:pStyle w:val="Header"/>
      <w:spacing w:before="100" w:beforeAutospacing="1"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5"/>
    <w:multiLevelType w:val="singleLevel"/>
    <w:tmpl w:val="00000005"/>
    <w:name w:val="WW8Num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7"/>
    <w:multiLevelType w:val="singleLevel"/>
    <w:tmpl w:val="00000007"/>
    <w:name w:val="WW8Num11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8"/>
    <w:multiLevelType w:val="singleLevel"/>
    <w:tmpl w:val="00000008"/>
    <w:name w:val="WW8Num1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9"/>
    <w:multiLevelType w:val="singleLevel"/>
    <w:tmpl w:val="00000009"/>
    <w:name w:val="WW8Num1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B"/>
    <w:multiLevelType w:val="singleLevel"/>
    <w:tmpl w:val="0000000B"/>
    <w:name w:val="WW8Num2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D"/>
    <w:multiLevelType w:val="singleLevel"/>
    <w:tmpl w:val="0000000D"/>
    <w:name w:val="WW8Num2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000011"/>
    <w:multiLevelType w:val="singleLevel"/>
    <w:tmpl w:val="00000011"/>
    <w:name w:val="WW8Num31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877970"/>
    <w:multiLevelType w:val="hybridMultilevel"/>
    <w:tmpl w:val="610A34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44B66"/>
    <w:multiLevelType w:val="hybridMultilevel"/>
    <w:tmpl w:val="8A64BD0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C1E3902"/>
    <w:multiLevelType w:val="hybridMultilevel"/>
    <w:tmpl w:val="9EE8B8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62955"/>
    <w:multiLevelType w:val="hybridMultilevel"/>
    <w:tmpl w:val="5A82A9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A1CE1"/>
    <w:multiLevelType w:val="hybridMultilevel"/>
    <w:tmpl w:val="36AE33E6"/>
    <w:lvl w:ilvl="0" w:tplc="4009000B">
      <w:start w:val="1"/>
      <w:numFmt w:val="bullet"/>
      <w:lvlText w:val=""/>
      <w:lvlJc w:val="left"/>
      <w:pPr>
        <w:ind w:left="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4CB45E2F"/>
    <w:multiLevelType w:val="hybridMultilevel"/>
    <w:tmpl w:val="D6645E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55D3E"/>
    <w:multiLevelType w:val="hybridMultilevel"/>
    <w:tmpl w:val="D3FADD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41061E"/>
    <w:multiLevelType w:val="hybridMultilevel"/>
    <w:tmpl w:val="AE5217C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4E7F5F"/>
    <w:multiLevelType w:val="hybridMultilevel"/>
    <w:tmpl w:val="CCFA0D7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8695432">
    <w:abstractNumId w:val="0"/>
  </w:num>
  <w:num w:numId="2" w16cid:durableId="444426216">
    <w:abstractNumId w:val="1"/>
  </w:num>
  <w:num w:numId="3" w16cid:durableId="2060128265">
    <w:abstractNumId w:val="2"/>
  </w:num>
  <w:num w:numId="4" w16cid:durableId="1945190487">
    <w:abstractNumId w:val="3"/>
  </w:num>
  <w:num w:numId="5" w16cid:durableId="1520659563">
    <w:abstractNumId w:val="4"/>
  </w:num>
  <w:num w:numId="6" w16cid:durableId="35087459">
    <w:abstractNumId w:val="5"/>
  </w:num>
  <w:num w:numId="7" w16cid:durableId="607081583">
    <w:abstractNumId w:val="6"/>
  </w:num>
  <w:num w:numId="8" w16cid:durableId="1634365901">
    <w:abstractNumId w:val="7"/>
  </w:num>
  <w:num w:numId="9" w16cid:durableId="414398283">
    <w:abstractNumId w:val="8"/>
  </w:num>
  <w:num w:numId="10" w16cid:durableId="869874897">
    <w:abstractNumId w:val="13"/>
  </w:num>
  <w:num w:numId="11" w16cid:durableId="86704416">
    <w:abstractNumId w:val="17"/>
  </w:num>
  <w:num w:numId="12" w16cid:durableId="1290821718">
    <w:abstractNumId w:val="14"/>
  </w:num>
  <w:num w:numId="13" w16cid:durableId="276179262">
    <w:abstractNumId w:val="10"/>
  </w:num>
  <w:num w:numId="14" w16cid:durableId="241987408">
    <w:abstractNumId w:val="15"/>
  </w:num>
  <w:num w:numId="15" w16cid:durableId="2006979392">
    <w:abstractNumId w:val="12"/>
  </w:num>
  <w:num w:numId="16" w16cid:durableId="1822964499">
    <w:abstractNumId w:val="9"/>
  </w:num>
  <w:num w:numId="17" w16cid:durableId="1411611709">
    <w:abstractNumId w:val="11"/>
  </w:num>
  <w:num w:numId="18" w16cid:durableId="17732080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4B46"/>
    <w:rsid w:val="000336AD"/>
    <w:rsid w:val="0009547F"/>
    <w:rsid w:val="00114B46"/>
    <w:rsid w:val="001A7ABE"/>
    <w:rsid w:val="0022398E"/>
    <w:rsid w:val="003C28F5"/>
    <w:rsid w:val="00447DA2"/>
    <w:rsid w:val="005F6111"/>
    <w:rsid w:val="00603965"/>
    <w:rsid w:val="00677D5A"/>
    <w:rsid w:val="006818B4"/>
    <w:rsid w:val="00721455"/>
    <w:rsid w:val="0074021E"/>
    <w:rsid w:val="00797EC9"/>
    <w:rsid w:val="008474B6"/>
    <w:rsid w:val="00864BBE"/>
    <w:rsid w:val="00891B07"/>
    <w:rsid w:val="009036EF"/>
    <w:rsid w:val="009E3B2E"/>
    <w:rsid w:val="009E741C"/>
    <w:rsid w:val="009F76BD"/>
    <w:rsid w:val="00A337A9"/>
    <w:rsid w:val="00A55E0A"/>
    <w:rsid w:val="00AB0280"/>
    <w:rsid w:val="00BC1ED8"/>
    <w:rsid w:val="00DA65C7"/>
    <w:rsid w:val="00E50EB7"/>
    <w:rsid w:val="00E8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87F66"/>
  <w15:docId w15:val="{91040C11-BFA5-4FC7-8154-EEAEB830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11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A55E0A"/>
    <w:pPr>
      <w:suppressAutoHyphens w:val="0"/>
      <w:spacing w:after="40"/>
      <w:outlineLvl w:val="1"/>
    </w:pPr>
    <w:rPr>
      <w:rFonts w:asciiTheme="minorHAnsi" w:eastAsiaTheme="majorEastAsia" w:hAnsiTheme="minorHAnsi" w:cstheme="majorBidi"/>
      <w:b/>
      <w:cap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rsid w:val="00114B4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rsid w:val="00114B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14B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qFormat/>
    <w:rsid w:val="00114B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114B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4B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E0A"/>
    <w:rPr>
      <w:rFonts w:eastAsiaTheme="majorEastAsia" w:cstheme="majorBidi"/>
      <w:b/>
      <w:caps/>
      <w:color w:val="4F81BD" w:themeColor="accent1"/>
      <w:kern w:val="0"/>
      <w:sz w:val="26"/>
      <w:szCs w:val="26"/>
      <w:lang w:val="en-US"/>
      <w14:ligatures w14:val="none"/>
    </w:rPr>
  </w:style>
  <w:style w:type="paragraph" w:styleId="ListBullet">
    <w:name w:val="List Bullet"/>
    <w:basedOn w:val="Normal"/>
    <w:uiPriority w:val="11"/>
    <w:semiHidden/>
    <w:unhideWhenUsed/>
    <w:qFormat/>
    <w:rsid w:val="0009547F"/>
    <w:pPr>
      <w:numPr>
        <w:numId w:val="13"/>
      </w:numPr>
      <w:suppressAutoHyphens w:val="0"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B02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nchantv.com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http://www.slartproductio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6E03AA-2286-44F0-914D-8B736ED4903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cp:lastModifiedBy>shparida619@gmail.com</cp:lastModifiedBy>
  <cp:revision>3</cp:revision>
  <dcterms:created xsi:type="dcterms:W3CDTF">2025-01-25T11:49:00Z</dcterms:created>
  <dcterms:modified xsi:type="dcterms:W3CDTF">2025-01-25T11:49:00Z</dcterms:modified>
</cp:coreProperties>
</file>